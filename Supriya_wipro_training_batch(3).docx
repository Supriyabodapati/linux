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9E442" w14:textId="33C5C997" w:rsidR="00831721" w:rsidRDefault="00F61F19" w:rsidP="00831721">
      <w:pPr>
        <w:spacing w:before="120" w:after="0"/>
      </w:pPr>
      <w:r>
        <w:rPr>
          <w:noProof/>
        </w:rPr>
        <w:pict w14:anchorId="49E95776">
          <v:group id="Graphic 17" o:spid="_x0000_s2080" alt="&quot;&quot;" style="position:absolute;left:0;text-align:left;margin-left:598.2pt;margin-top:-9.6pt;width:649.4pt;height:94.65pt;z-index:-251657216;mso-position-horizontal:righ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">
            <v:shape id="Freeform: Shape 20" o:spid="_x0000_s2081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<v:stroke joinstyle="miter"/>
              <v:path arrowok="t" o:connecttype="custom" o:connectlocs="3869531,1359694;2359819,1744504;7144,1287304;7144,7144;3869531,7144;3869531,1359694" o:connectangles="0,0,0,0,0,0"/>
            </v:shape>
            <v:shape id="Freeform: Shape 22" o:spid="_x0000_s2082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<v:stroke joinstyle="miter"/>
              <v:path arrowok="t" o:connecttype="custom" o:connectlocs="7144,1699736;2934176,1484471;5998369,893921;5998369,7144;7144,7144;7144,1699736" o:connectangles="0,0,0,0,0,0"/>
            </v:shape>
            <v:shape id="Freeform: Shape 23" o:spid="_x0000_s2083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<v:fill color2="#4389d7 [1940]" rotate="t" angle="90" focus="100%" type="gradient"/>
              <v:stroke joinstyle="miter"/>
              <v:path arrowok="t" o:connecttype="custom" o:connectlocs="7144,7144;7144,613886;3546634,574834;5998369,893921;5998369,7144;7144,7144" o:connectangles="0,0,0,0,0,0"/>
            </v:shape>
            <v:shape id="Freeform: Shape 24" o:spid="_x0000_s2084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<v:fill color2="#0075a2 [2405]" angle="90" focus="100%" type="gradient"/>
              <v:stroke joinstyle="miter"/>
              <v:path arrowok="t" o:connecttype="custom" o:connectlocs="7144,481489;1305401,812959;2815114,428149;2815114,7144;7144,481489" o:connectangles="0,0,0,0,0"/>
            </v:shape>
            <w10:wrap anchorx="page"/>
            <w10:anchorlock/>
          </v:group>
        </w:pict>
      </w:r>
    </w:p>
    <w:tbl>
      <w:tblPr>
        <w:tblW w:w="5146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15"/>
      </w:tblGrid>
      <w:tr w:rsidR="00A66B18" w:rsidRPr="0041428F" w14:paraId="0C8E542A" w14:textId="77777777" w:rsidTr="008B5EFA">
        <w:trPr>
          <w:trHeight w:val="226"/>
          <w:jc w:val="center"/>
        </w:trPr>
        <w:tc>
          <w:tcPr>
            <w:tcW w:w="11115" w:type="dxa"/>
          </w:tcPr>
          <w:p w14:paraId="1C75F547" w14:textId="0BD287AA" w:rsidR="00A66B18" w:rsidRDefault="00F61F19" w:rsidP="00A66B18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</w:rPr>
            </w:r>
            <w:r>
              <w:pict w14:anchorId="097B3440">
                <v:rect id="Shape 61" o:spid="_x0000_s2079" style="width:165.75pt;height:30.9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" filled="f" strokecolor="white [3212]" strokeweight="3pt">
                  <v:stroke miterlimit="4"/>
                  <v:textbox style="mso-fit-shape-to-text:t" inset="1.5pt,1.5pt,1.5pt,1.5pt">
                    <w:txbxContent>
                      <w:p w14:paraId="27DCAD61" w14:textId="4DA6156E" w:rsidR="00A66B18" w:rsidRPr="00F61F19" w:rsidRDefault="008B5EFA" w:rsidP="00AA089B">
                        <w:pPr>
                          <w:pStyle w:val="Logo"/>
                          <w:rPr>
                            <w:color w:val="7CCA62" w:themeColor="accent5"/>
                            <w:spacing w:val="0"/>
                            <w:lang w:val="en-IN"/>
                          </w:rPr>
                        </w:pPr>
                        <w:r w:rsidRPr="00F61F19">
                          <w:rPr>
                            <w:color w:val="7CCA62" w:themeColor="accent5"/>
                            <w:spacing w:val="0"/>
                            <w:lang w:val="en-IN"/>
                          </w:rPr>
                          <w:t xml:space="preserve">Task one </w:t>
                        </w:r>
                      </w:p>
                    </w:txbxContent>
                  </v:textbox>
                  <w10:wrap type="none"/>
                  <w10:anchorlock/>
                </v:rect>
              </w:pict>
            </w:r>
          </w:p>
          <w:p w14:paraId="7FE608F4" w14:textId="77777777" w:rsidR="00F52C9C" w:rsidRPr="0041428F" w:rsidRDefault="00F52C9C" w:rsidP="00A66B18">
            <w:pPr>
              <w:pStyle w:val="ContactInf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DAY 1: </w:t>
            </w:r>
            <w:proofErr w:type="spellStart"/>
            <w:r>
              <w:rPr>
                <w:color w:val="000000" w:themeColor="text1"/>
              </w:rPr>
              <w:t>Supriya_wipro_training_</w:t>
            </w:r>
            <w:proofErr w:type="gramStart"/>
            <w:r>
              <w:rPr>
                <w:color w:val="000000" w:themeColor="text1"/>
              </w:rPr>
              <w:t>satinnder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3)</w:t>
            </w:r>
          </w:p>
          <w:p w14:paraId="31D67D36" w14:textId="1ADBDE26" w:rsidR="00F52C9C" w:rsidRPr="0041428F" w:rsidRDefault="00F52C9C" w:rsidP="00A66B18">
            <w:pPr>
              <w:pStyle w:val="ContactInfo"/>
              <w:rPr>
                <w:color w:val="000000" w:themeColor="text1"/>
              </w:rPr>
            </w:pPr>
          </w:p>
        </w:tc>
      </w:tr>
      <w:tr w:rsidR="00615018" w:rsidRPr="0041428F" w14:paraId="6732E0D8" w14:textId="77777777" w:rsidTr="008B5EFA">
        <w:trPr>
          <w:trHeight w:val="2258"/>
          <w:jc w:val="center"/>
        </w:trPr>
        <w:tc>
          <w:tcPr>
            <w:tcW w:w="11115" w:type="dxa"/>
            <w:vAlign w:val="bottom"/>
          </w:tcPr>
          <w:p w14:paraId="4B3F970A" w14:textId="488F14F1" w:rsidR="00A66B18" w:rsidRPr="00A66B18" w:rsidRDefault="008B5EFA" w:rsidP="00A66B18">
            <w:pPr>
              <w:pStyle w:val="ContactInfo"/>
            </w:pPr>
            <w:r w:rsidRPr="006C56DF">
              <w:rPr>
                <w:highlight w:val="blue"/>
              </w:rPr>
              <w:t>NAME: Supriya Bodapati</w:t>
            </w:r>
          </w:p>
          <w:p w14:paraId="619234EB" w14:textId="7E421CCF" w:rsidR="003E24DF" w:rsidRPr="0041428F" w:rsidRDefault="008B5EFA" w:rsidP="00A66B18">
            <w:pPr>
              <w:pStyle w:val="ContactInfo"/>
            </w:pPr>
            <w:proofErr w:type="gramStart"/>
            <w:r w:rsidRPr="006C56DF">
              <w:rPr>
                <w:highlight w:val="darkYellow"/>
              </w:rPr>
              <w:t>EMAIL:supriyabodapati8690@gmail.com</w:t>
            </w:r>
            <w:proofErr w:type="gramEnd"/>
          </w:p>
          <w:p w14:paraId="410516DA" w14:textId="332DFDA0" w:rsidR="003E24DF" w:rsidRPr="00A66B18" w:rsidRDefault="003E24DF" w:rsidP="00A66B18">
            <w:pPr>
              <w:pStyle w:val="ContactInfo"/>
            </w:pPr>
          </w:p>
          <w:p w14:paraId="7B4A9038" w14:textId="77600661" w:rsidR="003E24DF" w:rsidRPr="0041428F" w:rsidRDefault="003E24DF" w:rsidP="00A66B18">
            <w:pPr>
              <w:pStyle w:val="ContactInfo"/>
            </w:pPr>
          </w:p>
          <w:p w14:paraId="768BAB2D" w14:textId="2311B288" w:rsidR="003E24DF" w:rsidRPr="0041428F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25E8B648" w14:textId="77777777" w:rsidR="00A66B18" w:rsidRDefault="00A66B18"/>
    <w:p w14:paraId="2F103E53" w14:textId="7D8C5909" w:rsidR="00A66B18" w:rsidRPr="00F61F19" w:rsidRDefault="008B5EFA" w:rsidP="008B5EFA">
      <w:pPr>
        <w:pStyle w:val="Recipient"/>
        <w:ind w:left="0"/>
        <w:rPr>
          <w:i/>
          <w:iCs/>
          <w:color w:val="FF0000"/>
          <w:u w:val="single"/>
        </w:rPr>
      </w:pPr>
      <w:r w:rsidRPr="00F61F19">
        <w:rPr>
          <w:i/>
          <w:iCs/>
          <w:color w:val="FF0000"/>
          <w:u w:val="single"/>
        </w:rPr>
        <w:t xml:space="preserve">Differences between Dual core and Quad </w:t>
      </w:r>
      <w:proofErr w:type="gramStart"/>
      <w:r w:rsidRPr="00F61F19">
        <w:rPr>
          <w:i/>
          <w:iCs/>
          <w:color w:val="FF0000"/>
          <w:u w:val="single"/>
        </w:rPr>
        <w:t>core :</w:t>
      </w:r>
      <w:proofErr w:type="gramEnd"/>
    </w:p>
    <w:p w14:paraId="73612865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1. Number of Cores:</w:t>
      </w:r>
    </w:p>
    <w:p w14:paraId="7157AD24" w14:textId="77777777" w:rsidR="008B5EFA" w:rsidRPr="008B5EFA" w:rsidRDefault="008B5EFA" w:rsidP="008B5EFA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Has two cores.</w:t>
      </w:r>
    </w:p>
    <w:p w14:paraId="4B9A210F" w14:textId="77777777" w:rsidR="008B5EFA" w:rsidRPr="008B5EFA" w:rsidRDefault="008B5EFA" w:rsidP="008B5EFA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Has four cores.</w:t>
      </w:r>
    </w:p>
    <w:p w14:paraId="72F31456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2. Performance:</w:t>
      </w:r>
    </w:p>
    <w:p w14:paraId="726029EA" w14:textId="77777777" w:rsidR="008B5EFA" w:rsidRPr="008B5EFA" w:rsidRDefault="008B5EFA" w:rsidP="008B5EFA">
      <w:pPr>
        <w:numPr>
          <w:ilvl w:val="0"/>
          <w:numId w:val="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Can handle two tasks simultaneously, offering good performance for basic computing tasks.</w:t>
      </w:r>
    </w:p>
    <w:p w14:paraId="6E34EDD1" w14:textId="77777777" w:rsidR="008B5EFA" w:rsidRPr="008B5EFA" w:rsidRDefault="008B5EFA" w:rsidP="008B5EFA">
      <w:pPr>
        <w:numPr>
          <w:ilvl w:val="0"/>
          <w:numId w:val="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Can handle four tasks simultaneously, providing better performance, especially for multitasking and demanding applications like gaming or video editing.</w:t>
      </w:r>
    </w:p>
    <w:p w14:paraId="7F9455D8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3. Power Consumption:</w:t>
      </w:r>
    </w:p>
    <w:p w14:paraId="78AE4776" w14:textId="77777777" w:rsidR="008B5EFA" w:rsidRPr="008B5EFA" w:rsidRDefault="008B5EFA" w:rsidP="008B5EFA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</w:t>
      </w:r>
      <w:proofErr w:type="gramStart"/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Generally</w:t>
      </w:r>
      <w:proofErr w:type="gramEnd"/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uses less power, making it more suitable for devices where battery life is a concern, like laptops.</w:t>
      </w:r>
    </w:p>
    <w:p w14:paraId="50F86DC8" w14:textId="77777777" w:rsidR="008B5EFA" w:rsidRPr="008B5EFA" w:rsidRDefault="008B5EFA" w:rsidP="008B5EFA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Uses more power because it has more cores, but it can still be efficient with modern power management techniques.</w:t>
      </w:r>
    </w:p>
    <w:p w14:paraId="65986B7E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4. Heat Generation:</w:t>
      </w:r>
    </w:p>
    <w:p w14:paraId="2360B8D0" w14:textId="77777777" w:rsidR="008B5EFA" w:rsidRPr="008B5EFA" w:rsidRDefault="008B5EFA" w:rsidP="008B5EFA">
      <w:pPr>
        <w:numPr>
          <w:ilvl w:val="0"/>
          <w:numId w:val="4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Generates less heat due to fewer cores.</w:t>
      </w:r>
    </w:p>
    <w:p w14:paraId="509EB697" w14:textId="77777777" w:rsidR="008B5EFA" w:rsidRPr="008B5EFA" w:rsidRDefault="008B5EFA" w:rsidP="008B5EFA">
      <w:pPr>
        <w:numPr>
          <w:ilvl w:val="0"/>
          <w:numId w:val="4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Generates more heat, but modern cooling systems can manage this effectively.</w:t>
      </w:r>
    </w:p>
    <w:p w14:paraId="73CF8D14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5. Application Suitability:</w:t>
      </w:r>
    </w:p>
    <w:p w14:paraId="7C642A61" w14:textId="77777777" w:rsidR="008B5EFA" w:rsidRPr="008B5EFA" w:rsidRDefault="008B5EFA" w:rsidP="008B5EFA">
      <w:pPr>
        <w:numPr>
          <w:ilvl w:val="0"/>
          <w:numId w:val="5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Ideal for everyday tasks like browsing the internet, word processing, and light gaming.</w:t>
      </w:r>
    </w:p>
    <w:p w14:paraId="29BABDA8" w14:textId="77777777" w:rsidR="008B5EFA" w:rsidRPr="008B5EFA" w:rsidRDefault="008B5EFA" w:rsidP="008B5EFA">
      <w:pPr>
        <w:numPr>
          <w:ilvl w:val="0"/>
          <w:numId w:val="5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Better for heavy multitasking, professional applications like video editing, 3D rendering, and modern gaming.</w:t>
      </w:r>
    </w:p>
    <w:p w14:paraId="7C0A9797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6. Cost:</w:t>
      </w:r>
    </w:p>
    <w:p w14:paraId="3D667996" w14:textId="77777777" w:rsidR="008B5EFA" w:rsidRPr="008B5EFA" w:rsidRDefault="008B5EFA" w:rsidP="008B5EFA">
      <w:pPr>
        <w:numPr>
          <w:ilvl w:val="0"/>
          <w:numId w:val="6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lastRenderedPageBreak/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</w:t>
      </w:r>
      <w:proofErr w:type="gramStart"/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Typically</w:t>
      </w:r>
      <w:proofErr w:type="gramEnd"/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less expensive, making it a budget-friendly option.</w:t>
      </w:r>
    </w:p>
    <w:p w14:paraId="1F53418A" w14:textId="77777777" w:rsidR="008B5EFA" w:rsidRPr="008B5EFA" w:rsidRDefault="008B5EFA" w:rsidP="008B5EFA">
      <w:pPr>
        <w:numPr>
          <w:ilvl w:val="0"/>
          <w:numId w:val="6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Usually more expensive due to the additional cores and higher performance.</w:t>
      </w:r>
    </w:p>
    <w:p w14:paraId="58062100" w14:textId="77777777" w:rsidR="008B5EFA" w:rsidRPr="008B5EFA" w:rsidRDefault="008B5EFA" w:rsidP="008B5EFA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7. Example Use Cases:</w:t>
      </w:r>
    </w:p>
    <w:p w14:paraId="7E2CDCFB" w14:textId="77777777" w:rsidR="008B5EFA" w:rsidRPr="008B5EFA" w:rsidRDefault="008B5EFA" w:rsidP="008B5EF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Dual-Core: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Suitable for general users who need reliable performance for standard applications.</w:t>
      </w:r>
    </w:p>
    <w:p w14:paraId="1A267D2D" w14:textId="77777777" w:rsidR="008B5EFA" w:rsidRPr="008B5EFA" w:rsidRDefault="008B5EFA" w:rsidP="008B5EF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8B5EF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Quad-Core:</w:t>
      </w:r>
      <w:r w:rsidRPr="008B5EFA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Suited for power users, gamers, and professionals who need extra computing power.</w:t>
      </w:r>
    </w:p>
    <w:p w14:paraId="519CE1B7" w14:textId="0A7E67A1" w:rsidR="008B5EFA" w:rsidRPr="008B5EFA" w:rsidRDefault="008B5EFA" w:rsidP="008B5EFA">
      <w:pPr>
        <w:spacing w:before="100" w:beforeAutospacing="1" w:after="100" w:afterAutospacing="1"/>
        <w:ind w:left="0" w:right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IN" w:eastAsia="en-IN"/>
        </w:rPr>
      </w:pPr>
    </w:p>
    <w:p w14:paraId="045A9BDF" w14:textId="77777777" w:rsidR="006C56DF" w:rsidRPr="00F61F19" w:rsidRDefault="006C56DF" w:rsidP="006C56DF">
      <w:pPr>
        <w:spacing w:before="100" w:beforeAutospacing="1" w:after="100" w:afterAutospacing="1"/>
        <w:ind w:left="0" w:right="0"/>
        <w:outlineLvl w:val="2"/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:sz w:val="27"/>
          <w:szCs w:val="27"/>
          <w:u w:val="single"/>
          <w:lang w:val="en-IN" w:eastAsia="en-IN"/>
        </w:rPr>
      </w:pPr>
      <w:r w:rsidRPr="00F61F19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:sz w:val="27"/>
          <w:szCs w:val="27"/>
          <w:u w:val="single"/>
          <w:lang w:val="en-IN" w:eastAsia="en-IN"/>
        </w:rPr>
        <w:t>Differences Between Intel i5 and i7 Processors</w:t>
      </w:r>
    </w:p>
    <w:p w14:paraId="231A6193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1. Performance:</w:t>
      </w:r>
    </w:p>
    <w:p w14:paraId="461E1AA5" w14:textId="77777777" w:rsidR="006C56DF" w:rsidRPr="006C56DF" w:rsidRDefault="006C56DF" w:rsidP="006C56DF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Offers good performance for everyday tasks, gaming, and basic multitasking.</w:t>
      </w:r>
    </w:p>
    <w:p w14:paraId="0BF10868" w14:textId="77777777" w:rsidR="006C56DF" w:rsidRPr="006C56DF" w:rsidRDefault="006C56DF" w:rsidP="006C56DF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Provides higher performance, better suited for more intensive tasks like video editing, 3D rendering, and heavy multitasking.</w:t>
      </w:r>
    </w:p>
    <w:p w14:paraId="38DC36CD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2. Core Count and Threads:</w:t>
      </w:r>
    </w:p>
    <w:p w14:paraId="732F3913" w14:textId="77777777" w:rsidR="006C56DF" w:rsidRPr="006C56DF" w:rsidRDefault="006C56DF" w:rsidP="006C56DF">
      <w:pPr>
        <w:numPr>
          <w:ilvl w:val="0"/>
          <w:numId w:val="9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Typically has 4-6 cores and 8-12 threads, depending on the generation.</w:t>
      </w:r>
    </w:p>
    <w:p w14:paraId="75AD8F9A" w14:textId="77777777" w:rsidR="006C56DF" w:rsidRPr="006C56DF" w:rsidRDefault="006C56DF" w:rsidP="006C56DF">
      <w:pPr>
        <w:numPr>
          <w:ilvl w:val="0"/>
          <w:numId w:val="9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Usually has 6-8 cores and 12-16 threads, allowing for better multitasking and parallel processing.</w:t>
      </w:r>
    </w:p>
    <w:p w14:paraId="1E6AF0F9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3. Clock Speed:</w:t>
      </w:r>
    </w:p>
    <w:p w14:paraId="07AB34D6" w14:textId="77777777" w:rsidR="006C56DF" w:rsidRPr="006C56DF" w:rsidRDefault="006C56DF" w:rsidP="006C56DF">
      <w:pPr>
        <w:numPr>
          <w:ilvl w:val="0"/>
          <w:numId w:val="10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Has a lower base and turbo boost clock speed compared to i7.</w:t>
      </w:r>
    </w:p>
    <w:p w14:paraId="4E16A7F2" w14:textId="77777777" w:rsidR="006C56DF" w:rsidRPr="006C56DF" w:rsidRDefault="006C56DF" w:rsidP="006C56DF">
      <w:pPr>
        <w:numPr>
          <w:ilvl w:val="0"/>
          <w:numId w:val="10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Features higher base and turbo boost clock speeds, resulting in faster processing times for demanding applications.</w:t>
      </w:r>
    </w:p>
    <w:p w14:paraId="5635BD37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4. Cache Size:</w:t>
      </w:r>
    </w:p>
    <w:p w14:paraId="66A8B9B3" w14:textId="77777777" w:rsidR="006C56DF" w:rsidRPr="006C56DF" w:rsidRDefault="006C56DF" w:rsidP="006C56DF">
      <w:pPr>
        <w:numPr>
          <w:ilvl w:val="0"/>
          <w:numId w:val="1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</w:t>
      </w:r>
      <w:proofErr w:type="gramStart"/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Generally</w:t>
      </w:r>
      <w:proofErr w:type="gramEnd"/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has a smaller cache (6-9MB) which affects how much data the processor can store temporarily.</w:t>
      </w:r>
    </w:p>
    <w:p w14:paraId="71E8F63E" w14:textId="77777777" w:rsidR="006C56DF" w:rsidRPr="006C56DF" w:rsidRDefault="006C56DF" w:rsidP="006C56DF">
      <w:pPr>
        <w:numPr>
          <w:ilvl w:val="0"/>
          <w:numId w:val="1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Comes with a larger cache (8-12MB), allowing it to handle more data at once, improving overall efficiency and speed.</w:t>
      </w:r>
    </w:p>
    <w:p w14:paraId="113BB026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5. Hyper-Threading:</w:t>
      </w:r>
    </w:p>
    <w:p w14:paraId="39E14C97" w14:textId="77777777" w:rsidR="006C56DF" w:rsidRPr="006C56DF" w:rsidRDefault="006C56DF" w:rsidP="006C56DF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May or may not support Hyper-Threading (depends on the specific model and generation).</w:t>
      </w:r>
    </w:p>
    <w:p w14:paraId="13440BD5" w14:textId="77777777" w:rsidR="006C56DF" w:rsidRPr="006C56DF" w:rsidRDefault="006C56DF" w:rsidP="006C56DF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Almost always supports Hyper-Threading, which allows each core to handle two threads simultaneously, improving performance in multi-threaded applications.</w:t>
      </w:r>
    </w:p>
    <w:p w14:paraId="3486AF17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6. Integrated Graphics:</w:t>
      </w:r>
    </w:p>
    <w:p w14:paraId="2DF7CE7D" w14:textId="77777777" w:rsidR="006C56DF" w:rsidRPr="006C56DF" w:rsidRDefault="006C56DF" w:rsidP="006C56DF">
      <w:pPr>
        <w:numPr>
          <w:ilvl w:val="0"/>
          <w:numId w:val="1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Comes with integrated graphics suitable for everyday use and light gaming.</w:t>
      </w:r>
    </w:p>
    <w:p w14:paraId="16B94FAE" w14:textId="77777777" w:rsidR="006C56DF" w:rsidRPr="006C56DF" w:rsidRDefault="006C56DF" w:rsidP="006C56DF">
      <w:pPr>
        <w:numPr>
          <w:ilvl w:val="0"/>
          <w:numId w:val="1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Features better-integrated graphics, although for serious gaming or graphics work, a dedicated GPU is recommended.</w:t>
      </w:r>
    </w:p>
    <w:p w14:paraId="5E327783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7. Power Consumption:</w:t>
      </w:r>
    </w:p>
    <w:p w14:paraId="511FCA5C" w14:textId="43D6D992" w:rsidR="006C56DF" w:rsidRPr="006C56DF" w:rsidRDefault="00F61F19" w:rsidP="006C56DF">
      <w:pPr>
        <w:numPr>
          <w:ilvl w:val="0"/>
          <w:numId w:val="14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>
        <w:rPr>
          <w:noProof/>
        </w:rPr>
        <w:lastRenderedPageBreak/>
        <w:pict w14:anchorId="08505909">
          <v:rect id="Ink 73" o:spid="_x0000_s2078" style="position:absolute;left:0;text-align:left;margin-left:-234.65pt;margin-top:-179.4pt;width:33.45pt;height:217.9pt;z-index:251721728;visibility:visible" coordorigin=",1" coordsize="882,708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MoBHQNaxgQBEFjPVIrml8VPjwb4utLhmyIDE0gURP/5A0WsAkcBRtgEVwkAAAAFAgtkGRgyCoHH&#10;//8PgMf//w8zCoHH//8PgMf//w8KfjaH4/zjy4fdMMxfHMi4CfgAqTn6AQSBQKAxCARKGoBAIBAJ&#10;NQMuY6xzomjhAQgIgKCQSBw0h/Eu94oyeAY523mpoBxQPDtcV3xxGS+DYgMBMM4eWXCkAIAoNNz3&#10;gfJWqJ9AUAgcAQEEBQCK2OA5nyVOAAoAESBAz04hhMDaAc==&#10;" annotation="t"/>
          </v:rect>
        </w:pict>
      </w:r>
      <w:r>
        <w:rPr>
          <w:noProof/>
        </w:rPr>
        <w:pict w14:anchorId="4BF52AD3">
          <v:rect id="Ink 72" o:spid="_x0000_s2077" style="position:absolute;left:0;text-align:left;margin-left:-214.75pt;margin-top:21.5pt;width:8.55pt;height:17.05pt;z-index:251720704;visibility:visible" coordorigin=",1" coordsize="1,1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FwdAhYuARBYz1SK5pfFT48G+LrS4ZsiAxNIFET/+QNFrAJHAUbYBFcJAAAABQILZBkYMgqBx///&#10;D4DH//8PMwqBx///D4DH//8PChECAQACUAoAESBA/A4ghMDaAc==&#10;" annotation="t"/>
          </v:rect>
        </w:pict>
      </w:r>
      <w:r w:rsidR="006C56DF"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="006C56DF"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Typically consumes less power, making it more suitable for laptops and devices where battery life is important.</w:t>
      </w:r>
    </w:p>
    <w:p w14:paraId="4BA3093B" w14:textId="77777777" w:rsidR="006C56DF" w:rsidRPr="006C56DF" w:rsidRDefault="006C56DF" w:rsidP="006C56DF">
      <w:pPr>
        <w:numPr>
          <w:ilvl w:val="0"/>
          <w:numId w:val="14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Uses more power due to higher performance capabilities, which can result in shorter battery life on laptops.</w:t>
      </w:r>
    </w:p>
    <w:p w14:paraId="48A60628" w14:textId="77777777" w:rsidR="006C56DF" w:rsidRPr="006C56DF" w:rsidRDefault="006C56DF" w:rsidP="006C56DF">
      <w:pPr>
        <w:spacing w:before="100" w:beforeAutospacing="1" w:after="100" w:afterAutospacing="1"/>
        <w:ind w:left="0" w:right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8. Cost:</w:t>
      </w:r>
    </w:p>
    <w:p w14:paraId="244711B0" w14:textId="77777777" w:rsidR="006C56DF" w:rsidRPr="006C56DF" w:rsidRDefault="006C56DF" w:rsidP="006C56DF">
      <w:pPr>
        <w:numPr>
          <w:ilvl w:val="0"/>
          <w:numId w:val="15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i5: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More affordable, offering a good balance of performance and cost for general users.</w:t>
      </w:r>
    </w:p>
    <w:p w14:paraId="557E48A8" w14:textId="77777777" w:rsidR="006C56DF" w:rsidRDefault="006C56DF" w:rsidP="006C56DF">
      <w:pPr>
        <w:numPr>
          <w:ilvl w:val="0"/>
          <w:numId w:val="15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6C56D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  <w:t>Intel i7:</w:t>
      </w:r>
      <w:r w:rsidRPr="006C56DF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 More expensive due to the higher performance and additional features, aimed at power users and professionals.</w:t>
      </w:r>
    </w:p>
    <w:p w14:paraId="6D62B1A8" w14:textId="77777777" w:rsidR="0002513B" w:rsidRDefault="0002513B" w:rsidP="0002513B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63333296" w14:textId="49EB3596" w:rsidR="0002513B" w:rsidRDefault="00F61F19" w:rsidP="0002513B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>
        <w:rPr>
          <w:noProof/>
        </w:rPr>
        <w:pict w14:anchorId="29639EB4">
          <v:rect id="Ink 69" o:spid="_x0000_s2076" style="position:absolute;left:0;text-align:left;margin-left:212.45pt;margin-top:-18.85pt;width:62.8pt;height:70.5pt;z-index:251717632;visibility:visible" coordorigin=",1" coordsize="1915,188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" annotation="t"/>
          </v:rect>
        </w:pict>
      </w:r>
      <w:r>
        <w:rPr>
          <w:noProof/>
        </w:rPr>
        <w:pict w14:anchorId="12FBC978">
          <v:rect id="Ink 68" o:spid="_x0000_s2075" style="position:absolute;left:0;text-align:left;margin-left:174.1pt;margin-top:16.95pt;width:30pt;height:21.1pt;z-index:251716608;visibility:visible" coordorigin=",1" coordsize="760,13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4dAlA4ARBYz1SK5pfFT48G+LrS4ZsiAxNIFET/+QNFrAJHAUbYBFcJAAAABQILZBkYMgqBx///&#10;D4DH//8PMwqBx///D4DH//8PCiMKh06LVIJNjDGuKYbaW14GDn4WMpZSoAoAESAAzxcRhMDaAc==&#10;" annotation="t"/>
          </v:rect>
        </w:pict>
      </w:r>
      <w:r>
        <w:rPr>
          <w:noProof/>
        </w:rPr>
        <w:pict w14:anchorId="4CBC95DF">
          <v:rect id="Ink 66" o:spid="_x0000_s2074" style="position:absolute;left:0;text-align:left;margin-left:148.35pt;margin-top:-13.85pt;width:25.25pt;height:40pt;z-index:251714560;visibility:visible" coordorigin="1" coordsize="591,811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EBHQJEagEQWM9UiuaXxU+PBvi60uGbIgMTSBRE//kDRawCRwFG2ARXCQAAAAUCC2QZGDIKgcf/&#10;/w+Ax///DzMKgcf//w+Ax///DwpGI4eCQmEQFAIAgEAjEFgVAq8BgAgAIBAZFElgj6mgh+TS5hHb&#10;vB/AgExikCp90IAQAgBAEBQKEILAQAoAESDANz0OhMDaAc==&#10;" annotation="t"/>
          </v:rect>
        </w:pict>
      </w:r>
      <w:r>
        <w:rPr>
          <w:noProof/>
        </w:rPr>
        <w:pict w14:anchorId="1EFCFCCA">
          <v:rect id="Ink 65" o:spid="_x0000_s2073" style="position:absolute;left:0;text-align:left;margin-left:120.75pt;margin-top:-9.65pt;width:32.9pt;height:35.05pt;z-index:251713536;visibility:visible" coordorigin="1" coordsize="860,637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JYXgEQWM9UiuaXxU+PBvi60uGbIgMTSBRE//kDRawCRwFG2ARXCQAAAAUCC2QZGDIKgcf/&#10;/w+Ax///DzMKgcf//w+Ax///DwpAHYeAQaAoBAQhUc1BwJnC/oDASBkDQGJIqIdAIBAYAIBAYVDs&#10;Baq4DmAIFAYEgCAIBLIJLwoAESBQ6IELhMDaAc==&#10;" annotation="t"/>
          </v:rect>
        </w:pict>
      </w:r>
      <w:r>
        <w:rPr>
          <w:noProof/>
        </w:rPr>
        <w:pict w14:anchorId="718C4C55">
          <v:rect id="Ink 63" o:spid="_x0000_s2072" style="position:absolute;left:0;text-align:left;margin-left:76.6pt;margin-top:-5.75pt;width:39.95pt;height:58.45pt;z-index:251711488;visibility:visible" coordorigin="1,1" coordsize="1108,1459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" annotation="t"/>
          </v:rect>
        </w:pict>
      </w:r>
      <w:r>
        <w:rPr>
          <w:noProof/>
        </w:rPr>
        <w:pict w14:anchorId="2CE36D4C">
          <v:rect id="Ink 62" o:spid="_x0000_s2071" style="position:absolute;left:0;text-align:left;margin-left:9.25pt;margin-top:-10.7pt;width:51.05pt;height:65.95pt;z-index:251710464;visibility:visible" coordorigin="1,1" coordsize="1501,1727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" annotation="t"/>
          </v:rect>
        </w:pict>
      </w:r>
      <w:r>
        <w:rPr>
          <w:noProof/>
        </w:rPr>
        <w:pict w14:anchorId="53177CB5">
          <v:rect id="Ink 61" o:spid="_x0000_s2070" style="position:absolute;left:0;text-align:left;margin-left:9.2pt;margin-top:-5.75pt;width:11.6pt;height:56.4pt;z-index:251709440;visibility:visible" coordorigin=",1" coordsize="110,1389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UdAx6WAQEQWM9UiuaXxU+PBvi60uGbIgMTSBRE//kDRawCRwFG2ARXCQAAAAUCC2QZGDIKgcf/&#10;/w+Ax///DzMKgcf//w+Ax///DwopDYWSeGaTJT3YW+DBwIeAYqhZj7BOuNE4bwJYtMgKABEgkADC&#10;BITA2gH=&#10;" annotation="t"/>
          </v:rect>
        </w:pict>
      </w:r>
    </w:p>
    <w:p w14:paraId="358B71A2" w14:textId="3A3E9D98" w:rsidR="0002513B" w:rsidRDefault="00F61F19" w:rsidP="0002513B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>
        <w:rPr>
          <w:noProof/>
        </w:rPr>
        <w:pict w14:anchorId="04829B0D">
          <v:rect id="Ink 67" o:spid="_x0000_s2069" style="position:absolute;left:0;text-align:left;margin-left:147.35pt;margin-top:-17.75pt;width:9.6pt;height:45.65pt;z-index:251715584;visibility:visible" coordorigin="1" coordsize="38,1011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4dAhp6ARBYz1SK5pfFT48G+LrS4ZsiAxNIFET/+QNFrAJHAUbYBFcJAAAABQILZBkYMgqBx///&#10;D4DH//8PMwqBx///D4DH//8PCiMNg/hr4popEN8ph0iCAJ5F+Jg4OfgBQAoAESDQFdUPhMDaAc==&#10;" annotation="t"/>
          </v:rect>
        </w:pict>
      </w:r>
      <w:r>
        <w:rPr>
          <w:noProof/>
        </w:rPr>
        <w:pict w14:anchorId="39734B2F">
          <v:rect id="Ink 64" o:spid="_x0000_s2068" style="position:absolute;left:0;text-align:left;margin-left:86.25pt;margin-top:-4.75pt;width:21.25pt;height:17.65pt;z-index:251712512;visibility:visible" coordorigin="1" coordsize="450,39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4dAjgwARBYz1SK5pfFT48G+LrS4ZsiAxNIFET/+QNFrAJHAUbYBFcJAAAABQILZBkYMgqBx///&#10;D4DH//8PMwqBx///D4DH//8PCiMOhIW0cDRSDBCc65SD+GvhvnmojCpqQAoAESAQYN0JhMDaAc==&#10;" annotation="t"/>
          </v:rect>
        </w:pict>
      </w:r>
    </w:p>
    <w:p w14:paraId="4635B202" w14:textId="78536409" w:rsidR="0002513B" w:rsidRPr="0002513B" w:rsidRDefault="0002513B" w:rsidP="0002513B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IN" w:eastAsia="en-IN"/>
        </w:rPr>
      </w:pPr>
    </w:p>
    <w:p w14:paraId="62842407" w14:textId="52D79628" w:rsidR="00D05420" w:rsidRDefault="00D05420" w:rsidP="00D05420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48603C92" w14:textId="77777777" w:rsidR="00D05420" w:rsidRDefault="00D05420" w:rsidP="00D05420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3FAB4C4A" w14:textId="77777777" w:rsidR="00D05420" w:rsidRDefault="00D05420" w:rsidP="00D05420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26974397" w14:textId="69FED9F6" w:rsidR="00D05420" w:rsidRPr="006C56DF" w:rsidRDefault="00F61F19" w:rsidP="00D05420">
      <w:pPr>
        <w:spacing w:before="100" w:beforeAutospacing="1" w:after="100" w:afterAutospacing="1"/>
        <w:ind w:right="-540" w:hanging="1429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>
        <w:rPr>
          <w:noProof/>
        </w:rPr>
        <w:lastRenderedPageBreak/>
        <w:pict w14:anchorId="3148CAAF">
          <v:rect id="Ink 56" o:spid="_x0000_s2067" style="position:absolute;left:0;text-align:left;margin-left:345.15pt;margin-top:396.25pt;width:52.9pt;height:21.4pt;z-index:251704320;visibility:visible;mso-width-relative:margin;mso-height-relative:margin" coordorigin="971,108" coordsize="1815,705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" annotation="t"/>
          </v:rect>
        </w:pict>
      </w:r>
      <w:r>
        <w:rPr>
          <w:noProof/>
        </w:rPr>
        <w:pict w14:anchorId="5B081B54">
          <v:rect id="Ink 38" o:spid="_x0000_s2066" style="position:absolute;left:0;text-align:left;margin-left:321.7pt;margin-top:257.15pt;width:2.45pt;height:20.2pt;z-index:251685888;visibility:visible;mso-width-relative:margin;mso-height-relative:margin" coordorigin=",1" coordsize="35,664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H0dAgg2ARBYz1SK5pfFT48G+LrS4ZsiAwtIEETnpZABRTJGMgUDOAtkGSMyCoHH//8PgMf//w8z&#10;CoHH//8PgMf//w84CQD+/wMAAAAAAAouEoIAD4Mt2oSGDJowYJSxZs2CeHLhw5yH9XPnq59AAHi5&#10;9AoAESDQsnL0gsDaAc==&#10;" annotation="t"/>
          </v:rect>
        </w:pict>
      </w:r>
      <w:r>
        <w:rPr>
          <w:noProof/>
        </w:rPr>
        <w:pict w14:anchorId="5D374F1D">
          <v:rect id="Ink 33" o:spid="_x0000_s2065" style="position:absolute;left:0;text-align:left;margin-left:368.1pt;margin-top:243.4pt;width:2.4pt;height:13.25pt;z-index:251680768;visibility:visible" coordsize="36,416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HodAggkARBYz1SK5pfFT48G+LrS4ZsiAwtIEETnpZABRTJGMgUDOAtkGSMyCoHH//8PgMf//w8z&#10;CoHH//8PgMf//w84CQD+/wMAAAAAAAorD4L8VfisB8OsyIN43gdtYg55RGSH9XPnq59AA8XPoAoA&#10;ESDAKibygsDaAc==&#10;" annotation="t"/>
          </v:rect>
        </w:pict>
      </w:r>
      <w:r>
        <w:rPr>
          <w:noProof/>
        </w:rPr>
        <w:pict w14:anchorId="5B65FF9E">
          <v:rect id="Ink 15" o:spid="_x0000_s2064" style="position:absolute;left:0;text-align:left;margin-left:344.6pt;margin-top:145.65pt;width:20.25pt;height:22.4pt;z-index:251662336;visibility:visible" coordorigin="1,1" coordsize="663,739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" annotation="t"/>
          </v:rect>
        </w:pict>
      </w:r>
      <w:r>
        <w:rPr>
          <w:noProof/>
        </w:rPr>
        <w:pict w14:anchorId="07E60FEC">
          <v:rect id="Ink 14" o:spid="_x0000_s2063" style="position:absolute;left:0;text-align:left;margin-left:-103.65pt;margin-top:126.95pt;width:1.45pt;height:1.45pt;z-index:251661312;visibility:visible" coordorigin="1" coordsize="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JQAQAQX/9AAAoAESCwv5fTgsDaAc==&#10;" annotation="t"/>
          </v:rect>
        </w:pict>
      </w:r>
      <w:r w:rsidR="00D05420">
        <w:rPr>
          <w:rFonts w:ascii="Times New Roman" w:eastAsia="Times New Roman" w:hAnsi="Times New Roman" w:cs="Times New Roman"/>
          <w:noProof/>
          <w:color w:val="auto"/>
          <w:kern w:val="0"/>
          <w:szCs w:val="24"/>
          <w:lang w:val="en-IN" w:eastAsia="en-IN"/>
        </w:rPr>
        <w:drawing>
          <wp:inline distT="0" distB="0" distL="0" distR="0" wp14:anchorId="5244DCD1" wp14:editId="22FF5AEE">
            <wp:extent cx="7857922" cy="5609512"/>
            <wp:effectExtent l="0" t="0" r="0" b="0"/>
            <wp:docPr id="188031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17881" name="Picture 18803178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0035" cy="5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317C" w14:textId="08277DB2" w:rsidR="008B5EFA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 xml:space="preserve">Answers: </w:t>
      </w:r>
    </w:p>
    <w:p w14:paraId="2476BE65" w14:textId="6AE863BD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255</w:t>
      </w:r>
    </w:p>
    <w:p w14:paraId="78542757" w14:textId="29AAD244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197</w:t>
      </w:r>
    </w:p>
    <w:p w14:paraId="5AE9BD6F" w14:textId="475A657A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246</w:t>
      </w:r>
    </w:p>
    <w:p w14:paraId="3088AE1F" w14:textId="201A56B9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019</w:t>
      </w:r>
    </w:p>
    <w:p w14:paraId="4B629237" w14:textId="5248E4B0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129</w:t>
      </w:r>
    </w:p>
    <w:p w14:paraId="54A2C39E" w14:textId="1809837E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120</w:t>
      </w:r>
    </w:p>
    <w:p w14:paraId="47A8A740" w14:textId="11DD0A4F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115</w:t>
      </w:r>
    </w:p>
    <w:p w14:paraId="462BD7B7" w14:textId="6CB38F5E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240</w:t>
      </w:r>
    </w:p>
    <w:p w14:paraId="0FCFC0F8" w14:textId="2713557E" w:rsidR="00472AFB" w:rsidRPr="00F530AE" w:rsidRDefault="00472AFB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007</w:t>
      </w:r>
    </w:p>
    <w:p w14:paraId="5DD61B80" w14:textId="77777777" w:rsidR="00F530AE" w:rsidRPr="008B5EFA" w:rsidRDefault="00F530AE" w:rsidP="008B5EFA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0D99ED0C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D2A43E1" w14:textId="77777777" w:rsidR="00D204F9" w:rsidRDefault="00D204F9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  <w:br w:type="page"/>
      </w:r>
    </w:p>
    <w:p w14:paraId="17FD6CB0" w14:textId="085F89E2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54396603" wp14:editId="3A541643">
            <wp:extent cx="6858000" cy="5716905"/>
            <wp:effectExtent l="0" t="0" r="0" b="0"/>
            <wp:docPr id="1377114519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4519" name="Picture 13771145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A2C0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114BC95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11CE0ACE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F05DB23" w14:textId="6F97BE6C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44"/>
          <w:szCs w:val="44"/>
          <w:lang w:val="en-IN" w:eastAsia="en-IN"/>
        </w:rPr>
      </w:pPr>
      <w:r w:rsidRPr="00D204F9">
        <w:rPr>
          <w:rFonts w:ascii="Arial" w:eastAsia="Times New Roman" w:hAnsi="Arial" w:cs="Arial"/>
          <w:color w:val="auto"/>
          <w:kern w:val="0"/>
          <w:sz w:val="44"/>
          <w:szCs w:val="44"/>
          <w:lang w:val="en-IN" w:eastAsia="en-IN"/>
        </w:rPr>
        <w:t>ANSWERS:</w:t>
      </w:r>
    </w:p>
    <w:p w14:paraId="192163FC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BCD2626" w14:textId="758B5342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1111011</w:t>
      </w:r>
    </w:p>
    <w:p w14:paraId="68BFF9DF" w14:textId="70835908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0110010</w:t>
      </w:r>
    </w:p>
    <w:p w14:paraId="420EA701" w14:textId="6C61A9EA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111111</w:t>
      </w:r>
    </w:p>
    <w:p w14:paraId="6547C106" w14:textId="1BEEAEBB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11001000</w:t>
      </w:r>
    </w:p>
    <w:p w14:paraId="7DEF21A5" w14:textId="2B178572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1010</w:t>
      </w:r>
    </w:p>
    <w:p w14:paraId="53EDB139" w14:textId="41595148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  <w:r w:rsidRPr="00D204F9"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  <w:t>10001010</w:t>
      </w:r>
    </w:p>
    <w:p w14:paraId="74B33FF7" w14:textId="77777777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</w:p>
    <w:p w14:paraId="5CE574FC" w14:textId="77777777" w:rsidR="00D204F9" w:rsidRP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FFC000"/>
          <w:kern w:val="0"/>
          <w:sz w:val="36"/>
          <w:szCs w:val="36"/>
          <w:lang w:val="en-IN" w:eastAsia="en-IN"/>
        </w:rPr>
      </w:pPr>
    </w:p>
    <w:p w14:paraId="65AF4112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9B2824B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D989114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18BA2D2A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55FDF7E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B568A38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73BBAA0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4398CAB" w14:textId="6F77E290" w:rsidR="00D204F9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drawing>
          <wp:inline distT="0" distB="0" distL="0" distR="0" wp14:anchorId="653B9616" wp14:editId="4E3EF260">
            <wp:extent cx="6858000" cy="5885180"/>
            <wp:effectExtent l="0" t="0" r="0" b="1270"/>
            <wp:docPr id="192189474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4747" name="Picture 19218947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B058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6DB1735A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1B2BD67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463478A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64246A85" w14:textId="7EED45A8" w:rsidR="00D204F9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Answers:</w:t>
      </w:r>
    </w:p>
    <w:p w14:paraId="732326DA" w14:textId="77777777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</w:p>
    <w:p w14:paraId="74E199A1" w14:textId="52015A85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C</w:t>
      </w:r>
    </w:p>
    <w:p w14:paraId="275794E0" w14:textId="1FE211E5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B</w:t>
      </w:r>
    </w:p>
    <w:p w14:paraId="4E158C32" w14:textId="03D8AABF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 xml:space="preserve">C </w:t>
      </w:r>
    </w:p>
    <w:p w14:paraId="6B97987B" w14:textId="6F04BC91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</w:t>
      </w:r>
    </w:p>
    <w:p w14:paraId="3FFD8FF3" w14:textId="7B73DB08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C</w:t>
      </w:r>
    </w:p>
    <w:p w14:paraId="0AE7AAA6" w14:textId="7B72CC70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D</w:t>
      </w:r>
    </w:p>
    <w:p w14:paraId="0DF4AF59" w14:textId="0A87B721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B</w:t>
      </w:r>
    </w:p>
    <w:p w14:paraId="67773B55" w14:textId="4D697B83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</w:t>
      </w:r>
    </w:p>
    <w:p w14:paraId="0737B5A2" w14:textId="073D3482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E</w:t>
      </w:r>
    </w:p>
    <w:p w14:paraId="26AF133E" w14:textId="77777777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</w:p>
    <w:p w14:paraId="6DDAC2D0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4023684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81CF5C6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23514CBE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ACF99B1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2954850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6CCE74F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1F3C255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D88C6AD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109D4E4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2F78657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416A6C5" w14:textId="650A8CFC" w:rsidR="00D204F9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drawing>
          <wp:inline distT="0" distB="0" distL="0" distR="0" wp14:anchorId="60CF9A6D" wp14:editId="34803F53">
            <wp:extent cx="6858000" cy="5885180"/>
            <wp:effectExtent l="0" t="0" r="0" b="1270"/>
            <wp:docPr id="12279791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7918" name="Picture 122797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C0EC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E0557E7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C46214E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1EC40E0B" w14:textId="506349CF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Answers:</w:t>
      </w:r>
    </w:p>
    <w:p w14:paraId="61D18432" w14:textId="20F4F4A3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C</w:t>
      </w:r>
    </w:p>
    <w:p w14:paraId="60805F53" w14:textId="5C0E782B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B</w:t>
      </w:r>
    </w:p>
    <w:p w14:paraId="07576EA3" w14:textId="6DB54CE7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C</w:t>
      </w:r>
    </w:p>
    <w:p w14:paraId="1475BEEF" w14:textId="2215D7BE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</w:t>
      </w:r>
    </w:p>
    <w:p w14:paraId="3EB3CCE4" w14:textId="3B05A1D7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C</w:t>
      </w:r>
    </w:p>
    <w:p w14:paraId="3CD51454" w14:textId="37DF7079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D</w:t>
      </w:r>
    </w:p>
    <w:p w14:paraId="3656124E" w14:textId="25A94E88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B</w:t>
      </w:r>
    </w:p>
    <w:p w14:paraId="3FC2CD42" w14:textId="38FD235C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</w:t>
      </w:r>
    </w:p>
    <w:p w14:paraId="73F4056D" w14:textId="64E6CC03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E</w:t>
      </w:r>
    </w:p>
    <w:p w14:paraId="31285B7C" w14:textId="77777777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</w:p>
    <w:p w14:paraId="5DC8AB3E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7692C18" w14:textId="7AA2460E" w:rsidR="00D204F9" w:rsidRDefault="00D204F9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  <w:br w:type="page"/>
      </w:r>
      <w:r w:rsidR="00F531AC"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3E668557" wp14:editId="3A63F4AA">
            <wp:extent cx="6858000" cy="6419850"/>
            <wp:effectExtent l="0" t="0" r="0" b="0"/>
            <wp:docPr id="179798433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84330" name="Picture 17979843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0F7" w14:textId="77777777" w:rsidR="00D204F9" w:rsidRDefault="00D204F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82B9850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6964CA0" w14:textId="5A9CEDCB" w:rsidR="00F531AC" w:rsidRPr="00F530AE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Answers:</w:t>
      </w:r>
    </w:p>
    <w:p w14:paraId="3A4286EA" w14:textId="7C1477D1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209.240.80                           177</w:t>
      </w:r>
    </w:p>
    <w:p w14:paraId="5CC8B964" w14:textId="5F6299C8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199.155.77                            222</w:t>
      </w:r>
    </w:p>
    <w:p w14:paraId="2D69CB97" w14:textId="14EA2C2D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117                                        45.222.45</w:t>
      </w:r>
    </w:p>
    <w:p w14:paraId="7774BCA6" w14:textId="7DEC9C36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215.45.45                              201.54.231</w:t>
      </w:r>
    </w:p>
    <w:p w14:paraId="06B34FB6" w14:textId="29A93334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192.200.15                            35.112</w:t>
      </w:r>
    </w:p>
    <w:p w14:paraId="2BA962D6" w14:textId="23C15D3F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95                                          169.227</w:t>
      </w:r>
    </w:p>
    <w:p w14:paraId="752C411B" w14:textId="17B10F17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33                                           2</w:t>
      </w:r>
    </w:p>
    <w:p w14:paraId="5BDBCFCE" w14:textId="665AC9EB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158.98                                   102.45.245</w:t>
      </w:r>
    </w:p>
    <w:p w14:paraId="229DBF31" w14:textId="00B802D3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217.21.56                               9.155</w:t>
      </w:r>
    </w:p>
    <w:p w14:paraId="752E8C76" w14:textId="37CFEC38" w:rsidR="00F531AC" w:rsidRPr="00F530AE" w:rsidRDefault="00F531AC" w:rsidP="00F531AC">
      <w:pPr>
        <w:pBdr>
          <w:bottom w:val="single" w:sz="6" w:space="1" w:color="auto"/>
        </w:pBd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10                                           25.1.1</w:t>
      </w:r>
    </w:p>
    <w:p w14:paraId="3C3A7565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A988974" w14:textId="77777777" w:rsidR="00F531AC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1C2FB040" w14:textId="77777777" w:rsidR="00F531AC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13F9DFA0" wp14:editId="1628FB3D">
            <wp:extent cx="6858000" cy="6061075"/>
            <wp:effectExtent l="0" t="0" r="0" b="0"/>
            <wp:docPr id="59908075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0759" name="Picture 5990807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8F82" w14:textId="77777777" w:rsidR="00F531AC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714DC227" w14:textId="77777777" w:rsidR="00F531AC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89B8039" w14:textId="77777777" w:rsidR="00F531AC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D54CE59" w14:textId="4B0276DF" w:rsidR="00F531AC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 xml:space="preserve"> Answers:</w:t>
      </w:r>
    </w:p>
    <w:p w14:paraId="1A31EA95" w14:textId="77777777" w:rsidR="004D0216" w:rsidRPr="00F530AE" w:rsidRDefault="004D0216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</w:p>
    <w:p w14:paraId="7B7E4794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192.149.24.0</w:t>
      </w:r>
    </w:p>
    <w:p w14:paraId="399CFE73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150.203.0.0</w:t>
      </w:r>
    </w:p>
    <w:p w14:paraId="68996B6A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10.0.0.0</w:t>
      </w:r>
    </w:p>
    <w:p w14:paraId="3E7FF98E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186.13.23.0</w:t>
      </w:r>
    </w:p>
    <w:p w14:paraId="0AA24A9D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223.69.0.0</w:t>
      </w:r>
    </w:p>
    <w:p w14:paraId="4F4C6E14" w14:textId="77777777" w:rsidR="00F531AC" w:rsidRPr="00F530AE" w:rsidRDefault="00F531AC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200.120.135.0</w:t>
      </w:r>
    </w:p>
    <w:p w14:paraId="6B2863C4" w14:textId="7A093BEA" w:rsidR="00D204F9" w:rsidRDefault="00D204F9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  <w:br w:type="page"/>
      </w:r>
    </w:p>
    <w:p w14:paraId="119625EB" w14:textId="0B49DB9B" w:rsidR="00D204F9" w:rsidRDefault="00F531AC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2B7A857A" wp14:editId="3E0AA499">
            <wp:extent cx="6858000" cy="6148705"/>
            <wp:effectExtent l="0" t="0" r="0" b="4445"/>
            <wp:docPr id="93457042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70421" name="Picture 9345704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16D" w14:textId="77777777" w:rsidR="007E734F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F17ADC4" w14:textId="4F2C914B" w:rsidR="007E734F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Answers:</w:t>
      </w:r>
    </w:p>
    <w:p w14:paraId="2F5AFD1F" w14:textId="77777777" w:rsidR="004D0216" w:rsidRPr="00F530AE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</w:p>
    <w:p w14:paraId="45201EDB" w14:textId="112C30D1" w:rsidR="007E734F" w:rsidRPr="00F530AE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0.0.0.11</w:t>
      </w:r>
    </w:p>
    <w:p w14:paraId="701629C6" w14:textId="75C6EDE2" w:rsidR="007E734F" w:rsidRPr="00F530AE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0.0.230.19</w:t>
      </w:r>
    </w:p>
    <w:p w14:paraId="15E3A3A0" w14:textId="2A0478A3" w:rsidR="007E734F" w:rsidRPr="00F530AE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0.10.10.10</w:t>
      </w:r>
    </w:p>
    <w:p w14:paraId="4F2A5131" w14:textId="6018B453" w:rsidR="007E734F" w:rsidRPr="00F530AE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0.0.0.11</w:t>
      </w:r>
    </w:p>
    <w:p w14:paraId="30791B56" w14:textId="62BB5767" w:rsidR="007E734F" w:rsidRPr="00F530AE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</w:pPr>
      <w:r w:rsidRPr="00F530AE">
        <w:rPr>
          <w:rFonts w:ascii="Arial" w:eastAsia="Times New Roman" w:hAnsi="Arial" w:cs="Arial"/>
          <w:color w:val="auto"/>
          <w:kern w:val="0"/>
          <w:szCs w:val="24"/>
          <w:lang w:val="en-IN" w:eastAsia="en-IN"/>
        </w:rPr>
        <w:t>0.0.23.20</w:t>
      </w:r>
    </w:p>
    <w:p w14:paraId="511CF2D7" w14:textId="77777777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6F60A89" w14:textId="77777777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3CD2CE00" w14:textId="77777777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6BD2E658" w14:textId="4CBF73DE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67CCFCCA" wp14:editId="7433CE19">
            <wp:extent cx="6858000" cy="2864485"/>
            <wp:effectExtent l="0" t="0" r="0" b="0"/>
            <wp:docPr id="155501114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1140" name="Picture 15550111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DC8" w14:textId="77777777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26FE24F0" w14:textId="77777777" w:rsidR="004D0216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3E87AFC" w14:textId="77777777" w:rsidR="004D0216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80D8A29" w14:textId="77777777" w:rsidR="004D0216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03D4A835" w14:textId="33929C59" w:rsidR="004D0216" w:rsidRDefault="00F61F19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noProof/>
        </w:rPr>
        <w:pict w14:anchorId="15626104">
          <v:rect id="Ink 11" o:spid="_x0000_s2062" style="position:absolute;left:0;text-align:left;margin-left:-205.25pt;margin-top:25.4pt;width:1.45pt;height:1.45pt;z-index:251732992;visibility:visible" coordsize="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EAAQAQX/9AAAoAESDwGWBnQMHaAc==&#10;" annotation="t"/>
          </v:rect>
        </w:pict>
      </w:r>
    </w:p>
    <w:p w14:paraId="59FAEAE2" w14:textId="77777777" w:rsidR="004D0216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66F44EC1" w14:textId="77777777" w:rsidR="004D0216" w:rsidRDefault="004D0216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CD10AE9" w14:textId="77777777" w:rsidR="00F530AE" w:rsidRPr="00F530AE" w:rsidRDefault="00F530AE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SUBNET 1 IP-</w:t>
      </w:r>
    </w:p>
    <w:p w14:paraId="0A9C7B51" w14:textId="77777777" w:rsidR="00F530AE" w:rsidRPr="00F530AE" w:rsidRDefault="00F530AE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192.168.1.1</w:t>
      </w:r>
    </w:p>
    <w:p w14:paraId="303390C4" w14:textId="77777777" w:rsidR="00F530AE" w:rsidRPr="00F530AE" w:rsidRDefault="00F530AE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192.168.1.2</w:t>
      </w:r>
    </w:p>
    <w:p w14:paraId="45458DD6" w14:textId="77777777" w:rsidR="00F530AE" w:rsidRPr="00F530AE" w:rsidRDefault="00F530AE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192.168.1.3</w:t>
      </w:r>
    </w:p>
    <w:p w14:paraId="185F3465" w14:textId="1397FB73" w:rsidR="00F530AE" w:rsidRPr="00F530AE" w:rsidRDefault="00F61F19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>
        <w:rPr>
          <w:noProof/>
        </w:rPr>
        <w:pict w14:anchorId="36BCC0A3">
          <v:rect id="Ink 12" o:spid="_x0000_s2061" style="position:absolute;margin-left:-311.9pt;margin-top:25.7pt;width:1.45pt;height:1.45pt;z-index:251734016;visibility:visible" coordorigin="1,1" coordsize="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JQAlAQX/9AAAoAESDw3h5wQMHaAc==&#10;" annotation="t"/>
          </v:rect>
        </w:pict>
      </w:r>
      <w:r w:rsidR="00F530AE"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192.168.1.4</w:t>
      </w:r>
    </w:p>
    <w:p w14:paraId="1769BE84" w14:textId="77777777" w:rsidR="00F530AE" w:rsidRPr="00F530AE" w:rsidRDefault="00F530AE" w:rsidP="00F530AE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F530AE"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  <w:t>192.168.1.5</w:t>
      </w:r>
    </w:p>
    <w:p w14:paraId="68A89187" w14:textId="77777777" w:rsidR="00F530AE" w:rsidRDefault="00F530A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65F57918" w14:textId="77777777" w:rsidR="007E734F" w:rsidRDefault="007E734F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4021FCB5" w14:textId="77777777" w:rsidR="0038682E" w:rsidRDefault="0038682E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</w:p>
    <w:p w14:paraId="5A68CBC6" w14:textId="77777777" w:rsidR="0038682E" w:rsidRDefault="0038682E">
      <w:pPr>
        <w:spacing w:before="0" w:after="0"/>
        <w:ind w:left="0" w:right="0"/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color w:val="auto"/>
          <w:kern w:val="0"/>
          <w:sz w:val="16"/>
          <w:szCs w:val="16"/>
          <w:lang w:val="en-IN" w:eastAsia="en-IN"/>
        </w:rPr>
        <w:br w:type="page"/>
      </w:r>
    </w:p>
    <w:p w14:paraId="68882C60" w14:textId="72E871F5" w:rsidR="008B5EFA" w:rsidRPr="008B5EFA" w:rsidRDefault="0002513B" w:rsidP="008B5EFA">
      <w:pPr>
        <w:pBdr>
          <w:bottom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IN" w:eastAsia="en-IN"/>
        </w:rPr>
      </w:pP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IN" w:eastAsia="en-IN"/>
        </w:rPr>
        <w:lastRenderedPageBreak/>
        <w:drawing>
          <wp:inline distT="0" distB="0" distL="0" distR="0" wp14:anchorId="18BE35D5" wp14:editId="7E8A95C0">
            <wp:extent cx="6858000" cy="5716905"/>
            <wp:effectExtent l="0" t="0" r="0" b="0"/>
            <wp:docPr id="164439611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6116" name="Picture 16443961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FA" w:rsidRPr="008B5EFA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IN" w:eastAsia="en-IN"/>
        </w:rPr>
        <w:t>Top of Form</w:t>
      </w:r>
    </w:p>
    <w:p w14:paraId="4B1B3FE8" w14:textId="77777777" w:rsidR="008B5EFA" w:rsidRPr="008B5EFA" w:rsidRDefault="008B5EFA" w:rsidP="008B5EFA">
      <w:pPr>
        <w:pBdr>
          <w:top w:val="single" w:sz="6" w:space="1" w:color="auto"/>
        </w:pBdr>
        <w:spacing w:before="0" w:after="0"/>
        <w:ind w:left="0" w:right="0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IN" w:eastAsia="en-IN"/>
        </w:rPr>
      </w:pPr>
      <w:r w:rsidRPr="008B5EFA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IN" w:eastAsia="en-IN"/>
        </w:rPr>
        <w:t>Bottom of Form</w:t>
      </w:r>
    </w:p>
    <w:p w14:paraId="325D93EB" w14:textId="244FD34C" w:rsidR="008B5EFA" w:rsidRPr="00E4786A" w:rsidRDefault="008B5EFA" w:rsidP="008B5EFA">
      <w:pPr>
        <w:pStyle w:val="Closing"/>
      </w:pPr>
    </w:p>
    <w:p w14:paraId="261C449B" w14:textId="5586088B" w:rsidR="008B5EFA" w:rsidRPr="00E4786A" w:rsidRDefault="00F61F19" w:rsidP="008B5EFA">
      <w:pPr>
        <w:pStyle w:val="Recipient"/>
        <w:ind w:left="0"/>
      </w:pPr>
      <w:r>
        <w:rPr>
          <w:noProof/>
        </w:rPr>
        <w:pict w14:anchorId="2C983F89">
          <v:rect id="Ink 9" o:spid="_x0000_s2060" style="position:absolute;margin-left:-5.7pt;margin-top:-45.9pt;width:222.1pt;height:108pt;z-index:251730944;visibility:visible" coordorigin=",1" coordsize="7787,3762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" annotation="t"/>
          </v:rect>
        </w:pict>
      </w:r>
    </w:p>
    <w:p w14:paraId="440DA5F2" w14:textId="7CF476A7" w:rsidR="00A66B18" w:rsidRPr="00A6783B" w:rsidRDefault="00A66B18" w:rsidP="008B5EFA"/>
    <w:p w14:paraId="2C81B2D9" w14:textId="6B5CF95C" w:rsidR="0038682E" w:rsidRPr="0038682E" w:rsidRDefault="0038682E" w:rsidP="0038682E">
      <w:pPr>
        <w:pStyle w:val="Closing"/>
        <w:ind w:left="0"/>
        <w:rPr>
          <w:color w:val="000000" w:themeColor="text1"/>
        </w:rPr>
      </w:pPr>
      <w:r>
        <w:rPr>
          <w:color w:val="000000" w:themeColor="text1"/>
        </w:rPr>
        <w:t>1.</w:t>
      </w:r>
      <w:r w:rsidRPr="0038682E">
        <w:rPr>
          <w:color w:val="000000" w:themeColor="text1"/>
        </w:rPr>
        <w:t>Connect two routers</w:t>
      </w:r>
    </w:p>
    <w:p w14:paraId="06B705E7" w14:textId="20432339" w:rsidR="0038682E" w:rsidRPr="0038682E" w:rsidRDefault="0038682E" w:rsidP="0038682E">
      <w:pPr>
        <w:pStyle w:val="Closing"/>
        <w:ind w:left="0"/>
        <w:rPr>
          <w:color w:val="000000" w:themeColor="text1"/>
        </w:rPr>
      </w:pPr>
      <w:r>
        <w:rPr>
          <w:color w:val="000000" w:themeColor="text1"/>
        </w:rPr>
        <w:t>2.</w:t>
      </w:r>
      <w:r w:rsidRPr="0038682E">
        <w:rPr>
          <w:color w:val="000000" w:themeColor="text1"/>
        </w:rPr>
        <w:t>Connect Router with a Switch</w:t>
      </w:r>
    </w:p>
    <w:p w14:paraId="366A24F1" w14:textId="1D27EB41" w:rsidR="0038682E" w:rsidRPr="0038682E" w:rsidRDefault="0038682E" w:rsidP="0038682E">
      <w:pPr>
        <w:pStyle w:val="Closing"/>
        <w:ind w:left="0"/>
        <w:rPr>
          <w:color w:val="000000" w:themeColor="text1"/>
        </w:rPr>
      </w:pPr>
      <w:r>
        <w:rPr>
          <w:color w:val="000000" w:themeColor="text1"/>
        </w:rPr>
        <w:t>3.</w:t>
      </w:r>
      <w:r w:rsidRPr="0038682E">
        <w:rPr>
          <w:color w:val="000000" w:themeColor="text1"/>
        </w:rPr>
        <w:t>Connect Router with PC</w:t>
      </w:r>
    </w:p>
    <w:p w14:paraId="63D98825" w14:textId="7C6E8A83" w:rsidR="00A66B18" w:rsidRDefault="0038682E" w:rsidP="0038682E">
      <w:pPr>
        <w:pStyle w:val="Closing"/>
        <w:ind w:left="0"/>
        <w:rPr>
          <w:color w:val="000000" w:themeColor="text1"/>
        </w:rPr>
      </w:pPr>
      <w:r>
        <w:rPr>
          <w:color w:val="000000" w:themeColor="text1"/>
        </w:rPr>
        <w:t>4.</w:t>
      </w:r>
      <w:r w:rsidRPr="0038682E">
        <w:rPr>
          <w:color w:val="000000" w:themeColor="text1"/>
        </w:rPr>
        <w:t>Connect PC with a switch</w:t>
      </w:r>
    </w:p>
    <w:p w14:paraId="537918AC" w14:textId="77777777" w:rsidR="00146A12" w:rsidRDefault="00146A12" w:rsidP="0038682E">
      <w:pPr>
        <w:pStyle w:val="Signature"/>
      </w:pPr>
    </w:p>
    <w:p w14:paraId="0FDAB53A" w14:textId="77777777" w:rsidR="00146A12" w:rsidRDefault="00146A12">
      <w:pPr>
        <w:spacing w:before="0" w:after="0"/>
        <w:ind w:left="0" w:right="0"/>
        <w:rPr>
          <w:b/>
          <w:bCs/>
          <w:color w:val="17406D" w:themeColor="accent1"/>
        </w:rPr>
      </w:pPr>
      <w:r>
        <w:br w:type="page"/>
      </w:r>
    </w:p>
    <w:p w14:paraId="0FC0D54A" w14:textId="67B46D87" w:rsidR="0038682E" w:rsidRDefault="00CF3831" w:rsidP="0038682E">
      <w:pPr>
        <w:pStyle w:val="Signature"/>
      </w:pPr>
      <w:r>
        <w:rPr>
          <w:noProof/>
        </w:rPr>
        <w:lastRenderedPageBreak/>
        <w:drawing>
          <wp:inline distT="0" distB="0" distL="0" distR="0" wp14:anchorId="3AEFF727" wp14:editId="489338F3">
            <wp:extent cx="6305550" cy="2918564"/>
            <wp:effectExtent l="0" t="0" r="0" b="0"/>
            <wp:docPr id="501792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2327" name="Picture 5017923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13" cy="29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769B" w14:textId="77777777" w:rsidR="00146A12" w:rsidRDefault="00146A12" w:rsidP="0038682E">
      <w:pPr>
        <w:pStyle w:val="Signature"/>
      </w:pPr>
    </w:p>
    <w:p w14:paraId="74A4A45D" w14:textId="77777777" w:rsidR="00146A12" w:rsidRDefault="00146A12" w:rsidP="0038682E">
      <w:pPr>
        <w:pStyle w:val="Signature"/>
      </w:pPr>
    </w:p>
    <w:p w14:paraId="71D13273" w14:textId="77777777" w:rsidR="00146A12" w:rsidRDefault="00146A12" w:rsidP="0038682E">
      <w:pPr>
        <w:pStyle w:val="Signature"/>
      </w:pPr>
    </w:p>
    <w:p w14:paraId="0E6DA7B1" w14:textId="77777777" w:rsidR="00146A12" w:rsidRDefault="00146A12" w:rsidP="0038682E">
      <w:pPr>
        <w:pStyle w:val="Signature"/>
      </w:pPr>
    </w:p>
    <w:p w14:paraId="2FCCFABB" w14:textId="77777777" w:rsidR="00146A12" w:rsidRDefault="00146A12" w:rsidP="0038682E">
      <w:pPr>
        <w:pStyle w:val="Signature"/>
      </w:pPr>
    </w:p>
    <w:p w14:paraId="69EF5993" w14:textId="2CE4B77D" w:rsidR="00146A12" w:rsidRDefault="00146A12" w:rsidP="0038682E">
      <w:pPr>
        <w:pStyle w:val="Signature"/>
      </w:pPr>
      <w:r>
        <w:t>FIRST CONNECTION:</w:t>
      </w:r>
    </w:p>
    <w:p w14:paraId="48708387" w14:textId="77777777" w:rsidR="00146A12" w:rsidRDefault="00146A12" w:rsidP="0038682E">
      <w:pPr>
        <w:pStyle w:val="Signature"/>
      </w:pPr>
    </w:p>
    <w:p w14:paraId="0C0DDC3A" w14:textId="77777777" w:rsidR="00146A12" w:rsidRDefault="00146A12" w:rsidP="0038682E">
      <w:pPr>
        <w:pStyle w:val="Signature"/>
      </w:pPr>
    </w:p>
    <w:p w14:paraId="75F891EC" w14:textId="77777777" w:rsidR="00146A12" w:rsidRDefault="00146A12" w:rsidP="0038682E">
      <w:pPr>
        <w:pStyle w:val="Signature"/>
      </w:pPr>
    </w:p>
    <w:p w14:paraId="7CCFDF08" w14:textId="77777777" w:rsidR="00146A12" w:rsidRDefault="00146A12" w:rsidP="0038682E">
      <w:pPr>
        <w:pStyle w:val="Signature"/>
      </w:pPr>
    </w:p>
    <w:p w14:paraId="644B2EFB" w14:textId="79CA0CC4" w:rsidR="00146A12" w:rsidRDefault="00794149" w:rsidP="0038682E">
      <w:pPr>
        <w:pStyle w:val="Signature"/>
        <w:rPr>
          <w:noProof/>
        </w:rPr>
      </w:pPr>
      <w:r>
        <w:rPr>
          <w:noProof/>
        </w:rPr>
        <w:lastRenderedPageBreak/>
        <w:t>3rd</w:t>
      </w:r>
      <w:r w:rsidR="00146A12">
        <w:rPr>
          <w:noProof/>
        </w:rPr>
        <w:drawing>
          <wp:inline distT="0" distB="0" distL="0" distR="0" wp14:anchorId="1A260B35" wp14:editId="6AD209AF">
            <wp:extent cx="5736590" cy="5123145"/>
            <wp:effectExtent l="0" t="0" r="0" b="1905"/>
            <wp:docPr id="657967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67606" name="Picture 6579676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94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8A3" w14:textId="77777777" w:rsidR="00794149" w:rsidRDefault="00794149" w:rsidP="0038682E">
      <w:pPr>
        <w:pStyle w:val="Signature"/>
        <w:rPr>
          <w:noProof/>
        </w:rPr>
      </w:pPr>
    </w:p>
    <w:p w14:paraId="5494B223" w14:textId="77777777" w:rsidR="00794149" w:rsidRDefault="00794149" w:rsidP="0038682E">
      <w:pPr>
        <w:pStyle w:val="Signature"/>
        <w:rPr>
          <w:noProof/>
        </w:rPr>
      </w:pPr>
    </w:p>
    <w:p w14:paraId="1D43A0B6" w14:textId="77777777" w:rsidR="00794149" w:rsidRDefault="00794149" w:rsidP="0038682E">
      <w:pPr>
        <w:pStyle w:val="Signature"/>
        <w:rPr>
          <w:noProof/>
        </w:rPr>
      </w:pPr>
    </w:p>
    <w:p w14:paraId="2FC3634A" w14:textId="77777777" w:rsidR="00794149" w:rsidRDefault="00794149" w:rsidP="0038682E">
      <w:pPr>
        <w:pStyle w:val="Signature"/>
        <w:rPr>
          <w:noProof/>
        </w:rPr>
      </w:pPr>
    </w:p>
    <w:p w14:paraId="19432C33" w14:textId="7DBC13F0" w:rsidR="00794149" w:rsidRDefault="00794149" w:rsidP="0038682E">
      <w:pPr>
        <w:pStyle w:val="Signature"/>
        <w:rPr>
          <w:noProof/>
        </w:rPr>
      </w:pPr>
      <w:r>
        <w:rPr>
          <w:noProof/>
        </w:rPr>
        <w:t>2</w:t>
      </w:r>
      <w:r w:rsidRPr="00794149">
        <w:rPr>
          <w:noProof/>
          <w:vertAlign w:val="superscript"/>
        </w:rPr>
        <w:t>rd</w:t>
      </w:r>
      <w:r>
        <w:rPr>
          <w:noProof/>
        </w:rPr>
        <w:t xml:space="preserve"> task:</w:t>
      </w:r>
    </w:p>
    <w:p w14:paraId="5A451D46" w14:textId="77777777" w:rsidR="00794149" w:rsidRDefault="00794149" w:rsidP="0038682E">
      <w:pPr>
        <w:pStyle w:val="Signature"/>
        <w:rPr>
          <w:noProof/>
        </w:rPr>
      </w:pPr>
    </w:p>
    <w:p w14:paraId="73F49F8E" w14:textId="77777777" w:rsidR="00794149" w:rsidRDefault="00794149" w:rsidP="0038682E">
      <w:pPr>
        <w:pStyle w:val="Signature"/>
        <w:rPr>
          <w:noProof/>
        </w:rPr>
      </w:pPr>
    </w:p>
    <w:p w14:paraId="4EF0C358" w14:textId="09A0CF3F" w:rsidR="00794149" w:rsidRDefault="00794149" w:rsidP="0038682E">
      <w:pPr>
        <w:pStyle w:val="Signature"/>
      </w:pPr>
      <w:r>
        <w:rPr>
          <w:noProof/>
        </w:rPr>
        <w:lastRenderedPageBreak/>
        <w:drawing>
          <wp:inline distT="0" distB="0" distL="0" distR="0" wp14:anchorId="793B49F2" wp14:editId="1FE46412">
            <wp:extent cx="4373980" cy="5096361"/>
            <wp:effectExtent l="0" t="0" r="7620" b="9525"/>
            <wp:docPr id="19488857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5768" name="Picture 1948885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980" cy="50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C14" w14:textId="77777777" w:rsidR="00794149" w:rsidRDefault="00794149" w:rsidP="0038682E">
      <w:pPr>
        <w:pStyle w:val="Signature"/>
      </w:pPr>
    </w:p>
    <w:p w14:paraId="4B2AA911" w14:textId="77777777" w:rsidR="00794149" w:rsidRDefault="00794149" w:rsidP="0038682E">
      <w:pPr>
        <w:pStyle w:val="Signature"/>
      </w:pPr>
    </w:p>
    <w:p w14:paraId="547D1992" w14:textId="14DC4BCF" w:rsidR="00794149" w:rsidRPr="00794149" w:rsidRDefault="00794149" w:rsidP="0038682E">
      <w:pPr>
        <w:pStyle w:val="Signature"/>
        <w:rPr>
          <w:sz w:val="44"/>
          <w:szCs w:val="44"/>
        </w:rPr>
      </w:pPr>
      <w:r w:rsidRPr="00794149">
        <w:rPr>
          <w:sz w:val="44"/>
          <w:szCs w:val="44"/>
        </w:rPr>
        <w:t>3</w:t>
      </w:r>
      <w:r w:rsidRPr="00794149">
        <w:rPr>
          <w:sz w:val="44"/>
          <w:szCs w:val="44"/>
          <w:vertAlign w:val="superscript"/>
        </w:rPr>
        <w:t>rd</w:t>
      </w:r>
      <w:r w:rsidRPr="00794149">
        <w:rPr>
          <w:sz w:val="44"/>
          <w:szCs w:val="44"/>
        </w:rPr>
        <w:t>:</w:t>
      </w:r>
    </w:p>
    <w:p w14:paraId="71EF40B4" w14:textId="77777777" w:rsidR="00794149" w:rsidRDefault="00794149" w:rsidP="0038682E">
      <w:pPr>
        <w:pStyle w:val="Signature"/>
      </w:pPr>
    </w:p>
    <w:p w14:paraId="3ED22CBA" w14:textId="77777777" w:rsidR="00794149" w:rsidRDefault="00794149">
      <w:pPr>
        <w:spacing w:before="0" w:after="0"/>
        <w:ind w:left="0" w:right="0"/>
        <w:rPr>
          <w:b/>
          <w:bCs/>
          <w:color w:val="17406D" w:themeColor="accent1"/>
        </w:rPr>
      </w:pPr>
      <w:r>
        <w:br w:type="page"/>
      </w:r>
    </w:p>
    <w:p w14:paraId="7437F0C7" w14:textId="02923A45" w:rsidR="00794149" w:rsidRDefault="00794149" w:rsidP="0038682E">
      <w:pPr>
        <w:pStyle w:val="Signature"/>
      </w:pPr>
      <w:r>
        <w:rPr>
          <w:noProof/>
        </w:rPr>
        <w:lastRenderedPageBreak/>
        <w:drawing>
          <wp:inline distT="0" distB="0" distL="0" distR="0" wp14:anchorId="43DF8071" wp14:editId="3C5D657D">
            <wp:extent cx="6481483" cy="3018773"/>
            <wp:effectExtent l="0" t="0" r="0" b="0"/>
            <wp:docPr id="1624564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408" name="Picture 1624564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99" cy="30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9FF9" w14:textId="77777777" w:rsidR="00291760" w:rsidRDefault="00291760" w:rsidP="0038682E">
      <w:pPr>
        <w:pStyle w:val="Signature"/>
      </w:pPr>
    </w:p>
    <w:p w14:paraId="2329ACA9" w14:textId="77777777" w:rsidR="00291760" w:rsidRDefault="00291760" w:rsidP="0038682E">
      <w:pPr>
        <w:pStyle w:val="Signature"/>
      </w:pPr>
    </w:p>
    <w:p w14:paraId="50ECB2CE" w14:textId="1D50622D" w:rsidR="00291760" w:rsidRDefault="00291760" w:rsidP="0038682E">
      <w:pPr>
        <w:pStyle w:val="Signature"/>
      </w:pPr>
      <w:r>
        <w:t>4</w:t>
      </w:r>
      <w:r w:rsidRPr="00291760">
        <w:rPr>
          <w:vertAlign w:val="superscript"/>
        </w:rPr>
        <w:t>th</w:t>
      </w:r>
      <w:r>
        <w:t xml:space="preserve"> </w:t>
      </w:r>
      <w:proofErr w:type="gramStart"/>
      <w:r>
        <w:t>task :</w:t>
      </w:r>
      <w:proofErr w:type="gramEnd"/>
    </w:p>
    <w:p w14:paraId="51C9692C" w14:textId="77777777" w:rsidR="00291760" w:rsidRDefault="00291760" w:rsidP="0038682E">
      <w:pPr>
        <w:pStyle w:val="Signature"/>
      </w:pPr>
    </w:p>
    <w:p w14:paraId="1662BA8A" w14:textId="77777777" w:rsidR="00291760" w:rsidRDefault="00291760" w:rsidP="0038682E">
      <w:pPr>
        <w:pStyle w:val="Signature"/>
      </w:pPr>
    </w:p>
    <w:p w14:paraId="2AADF4BF" w14:textId="1A768708" w:rsidR="00291760" w:rsidRDefault="00291760" w:rsidP="0038682E">
      <w:pPr>
        <w:pStyle w:val="Signature"/>
      </w:pPr>
      <w:r>
        <w:rPr>
          <w:noProof/>
        </w:rPr>
        <w:drawing>
          <wp:inline distT="0" distB="0" distL="0" distR="0" wp14:anchorId="50270A8F" wp14:editId="3373C6A5">
            <wp:extent cx="6858000" cy="3665220"/>
            <wp:effectExtent l="0" t="0" r="0" b="0"/>
            <wp:docPr id="1171006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06354" name="Picture 11710063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6FEC" w14:textId="77777777" w:rsidR="00817206" w:rsidRDefault="00817206" w:rsidP="0038682E">
      <w:pPr>
        <w:pStyle w:val="Signature"/>
      </w:pPr>
    </w:p>
    <w:p w14:paraId="56F969D5" w14:textId="77777777" w:rsidR="00817206" w:rsidRDefault="00817206" w:rsidP="0038682E">
      <w:pPr>
        <w:pStyle w:val="Signature"/>
      </w:pPr>
    </w:p>
    <w:p w14:paraId="124F789E" w14:textId="77777777" w:rsidR="00817206" w:rsidRDefault="00817206" w:rsidP="00817206">
      <w:pPr>
        <w:pStyle w:val="Signature"/>
        <w:ind w:left="0"/>
      </w:pPr>
    </w:p>
    <w:p w14:paraId="73E720EC" w14:textId="30E58AE2" w:rsidR="00817206" w:rsidRDefault="00F61F19" w:rsidP="00817206">
      <w:pPr>
        <w:pStyle w:val="Signature"/>
        <w:ind w:left="0"/>
      </w:pPr>
      <w:r>
        <w:rPr>
          <w:noProof/>
        </w:rPr>
        <w:pict w14:anchorId="0EBB7C27">
          <v:rect id="Ink 20" o:spid="_x0000_s2059" style="position:absolute;margin-left:120.75pt;margin-top:-24.75pt;width:28.9pt;height:53.75pt;z-index:251739136;visibility:visible" coordorigin="1,1" coordsize="720,1297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KgBHQNOkAEBEFjPVIrml8VPjwb4utLhmyIDE0gURP/5A0WsAkcBRtgEVwkAAAAFAgtkGRgyCoHH&#10;//8PgMf//w8zCoHH//8PgMf//w8KXCqHgEAIBAIDDIHBIEgEAoEqrsCoE1gcBgcygFfhkBQOAoDC&#10;ofAECgSZTECHgEQgEBgEBRSCwZAUBoE8tMGok9gEAgVuYxiBAIAUqgiAqxXwCgARIEB/gyECwtoB&#10;" annotation="t"/>
          </v:rect>
        </w:pict>
      </w:r>
      <w:r>
        <w:rPr>
          <w:noProof/>
        </w:rPr>
        <w:pict w14:anchorId="7C9F91DD">
          <v:rect id="Ink 18" o:spid="_x0000_s2058" style="position:absolute;margin-left:62.65pt;margin-top:-34.85pt;width:55.9pt;height:89.3pt;z-index:251737088;visibility:visible" coordorigin="1,1" coordsize="1672,2550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" annotation="t"/>
          </v:rect>
        </w:pict>
      </w:r>
      <w:r>
        <w:rPr>
          <w:noProof/>
        </w:rPr>
        <w:pict w14:anchorId="62B33595">
          <v:rect id="Ink 16" o:spid="_x0000_s2057" style="position:absolute;margin-left:5.3pt;margin-top:-29.75pt;width:10.55pt;height:83.1pt;z-index:251735040;visibility:visible" coordorigin=",1" coordsize="73,2330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wdAxzeAQEQWM9UiuaXxU+PBvi60uGbIgMTSBRE//kDRawCRwFG2ARXCQAAAAUCC2QZGDIKgcf/&#10;/w+Ax///DzMKgcf//w+Ax///DwowDYekSeAUdKIXG4pAoLCIEIeAcGJFNPVLhVdncA3f4BNMoZ5A&#10;CgARIPDCGRoCwtoB&#10;" annotation="t"/>
          </v:rect>
        </w:pict>
      </w:r>
    </w:p>
    <w:p w14:paraId="28926103" w14:textId="0F674F73" w:rsidR="00817206" w:rsidRDefault="00F61F19" w:rsidP="00817206">
      <w:pPr>
        <w:pStyle w:val="Signature"/>
        <w:ind w:left="0"/>
      </w:pPr>
      <w:r>
        <w:rPr>
          <w:noProof/>
        </w:rPr>
        <w:pict w14:anchorId="30E5A909">
          <v:rect id="Ink 24" o:spid="_x0000_s2056" style="position:absolute;margin-left:268pt;margin-top:-32.9pt;width:24.2pt;height:73.9pt;z-index:251743232;visibility:visible" coordsize="553,2009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" annotation="t"/>
          </v:rect>
        </w:pict>
      </w:r>
      <w:r>
        <w:rPr>
          <w:noProof/>
        </w:rPr>
        <w:pict w14:anchorId="339702C9">
          <v:rect id="Ink 22" o:spid="_x0000_s2055" style="position:absolute;margin-left:184.95pt;margin-top:-2.8pt;width:72.6pt;height:21.9pt;z-index:251741184;visibility:visible" coordorigin=",1" coordsize="2261,172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0dA8IBOgEQWM9UiuaXxU+PBvi60uGbIgMTSBRE//kDRawCRwFG2ARXCQAAAAUCC2QZGDIKgcf/&#10;/w+Ax///DzMKgcf//w+Ax///DwoxEYdRrNXqNFpVIpFBZ3S6rSZvJZCAhPgHvgH99ceGlsWClsMU&#10;pAoAESBAlgUkAsLaAc==&#10;" annotation="t"/>
          </v:rect>
        </w:pict>
      </w:r>
      <w:r>
        <w:rPr>
          <w:noProof/>
        </w:rPr>
        <w:pict w14:anchorId="1A966AE0">
          <v:rect id="Ink 21" o:spid="_x0000_s2054" style="position:absolute;margin-left:129.6pt;margin-top:-37.4pt;width:42.2pt;height:81pt;z-index:251740160;visibility:visible" coordorigin="1,1" coordsize="1187,225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LMBHQNw2AEBEFjPVIrml8VPjwb4utLhmyIDE0gURP/5A0WsAkcBRtgEVwkAAAAFAgtkGRgyCoHH&#10;//8PgMf//w8zCoHH//8PgMf//w8KZy2H58Tnx4DASAojBoTA5jLEjw/D9m8EpAoBAoFHaXA7NFZF&#10;A5TMEAgEAgEAgCBIIIeAQ4QGAQGOQ+IJxO1A0pC+AE4TlAIBAKtiCD5doVZUa1wCAEAEAmUfgoAK&#10;ABEgMPEfIwLC2gH=&#10;" annotation="t"/>
          </v:rect>
        </w:pict>
      </w:r>
      <w:r>
        <w:rPr>
          <w:noProof/>
        </w:rPr>
        <w:pict w14:anchorId="1574F1D8">
          <v:rect id="Ink 19" o:spid="_x0000_s2053" style="position:absolute;margin-left:79.35pt;margin-top:-5.2pt;width:35.05pt;height:18.4pt;z-index:251738112;visibility:visible" coordsize="937,50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8dAl4yARBYz1SK5pfFT48G+LrS4ZsiAxNIFET/+QNFrAJHAUbYBFcJAAAABQILZBkYMgqBx///&#10;D4DH//8PMwqBx///D4DH//8PCiQLh1AgBgSq8JdwQ+E6WIP4w+Q6ilXw62AKABEgIOvtHwLC2gH=&#10;" annotation="t"/>
          </v:rect>
        </w:pict>
      </w:r>
      <w:r>
        <w:rPr>
          <w:noProof/>
        </w:rPr>
        <w:pict w14:anchorId="497CC301">
          <v:rect id="Ink 17" o:spid="_x0000_s2052" style="position:absolute;margin-left:9.25pt;margin-top:-34.45pt;width:54.85pt;height:83.2pt;z-index:251736064;visibility:visible" coordorigin="1" coordsize="1635,2336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" annotation="t"/>
          </v:rect>
        </w:pict>
      </w:r>
    </w:p>
    <w:p w14:paraId="2FA8115F" w14:textId="3C01B5A2" w:rsidR="00817206" w:rsidRDefault="00F61F19" w:rsidP="00817206">
      <w:pPr>
        <w:pStyle w:val="Signature"/>
        <w:ind w:left="0"/>
      </w:pPr>
      <w:r>
        <w:rPr>
          <w:noProof/>
        </w:rPr>
        <w:pict w14:anchorId="7EBAF0D6">
          <v:rect id="Ink 25" o:spid="_x0000_s2051" style="position:absolute;margin-left:321.05pt;margin-top:-30.25pt;width:10.65pt;height:85.05pt;z-index:251744256;visibility:visible" coordorigin="1,1" coordsize="72,2400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HMdAxziAQEQWM9UiuaXxU+PBvi60uGbIgMTSBRE//kDRawCRwFG2ARXCQAAAAUCC2QZGDIKgcf/&#10;/w+Ax///DzMKgcf//w+Ax///DwonCYeiWdLJZF4FJYCAh4ByIGEuPbzxonbnBDwkCgARIIAQuCoC&#10;wtoB&#10;" annotation="t"/>
          </v:rect>
        </w:pict>
      </w:r>
      <w:r>
        <w:rPr>
          <w:noProof/>
        </w:rPr>
        <w:pict w14:anchorId="5A231D8D">
          <v:rect id="Ink 23" o:spid="_x0000_s2050" style="position:absolute;margin-left:267.5pt;margin-top:-45.05pt;width:63.15pt;height:113.7pt;z-index:251742208;visibility:visible" coordorigin="1" coordsize="1928,3411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" annotation="t"/>
          </v:rect>
        </w:pict>
      </w:r>
    </w:p>
    <w:p w14:paraId="280B019E" w14:textId="77777777" w:rsidR="00817206" w:rsidRDefault="00817206" w:rsidP="00817206">
      <w:pPr>
        <w:pStyle w:val="Signature"/>
        <w:ind w:left="0"/>
      </w:pPr>
    </w:p>
    <w:p w14:paraId="320AF23D" w14:textId="77777777" w:rsidR="00817206" w:rsidRDefault="00817206" w:rsidP="00817206">
      <w:pPr>
        <w:pStyle w:val="Signature"/>
        <w:ind w:left="0"/>
      </w:pPr>
    </w:p>
    <w:p w14:paraId="22D4FB9D" w14:textId="77777777" w:rsidR="00817206" w:rsidRDefault="00817206" w:rsidP="00817206">
      <w:pPr>
        <w:pStyle w:val="Signature"/>
        <w:ind w:left="0"/>
      </w:pPr>
    </w:p>
    <w:p w14:paraId="36E0108F" w14:textId="71EFECC1" w:rsidR="00817206" w:rsidRDefault="00817206" w:rsidP="00817206">
      <w:pPr>
        <w:pStyle w:val="Signature"/>
        <w:ind w:left="0"/>
      </w:pPr>
      <w:r>
        <w:lastRenderedPageBreak/>
        <w:t>Task 1:</w:t>
      </w:r>
    </w:p>
    <w:p w14:paraId="5888902E" w14:textId="77777777" w:rsidR="00817206" w:rsidRDefault="00817206" w:rsidP="00817206">
      <w:pPr>
        <w:pStyle w:val="Signature"/>
        <w:ind w:left="0"/>
      </w:pPr>
    </w:p>
    <w:p w14:paraId="27750D17" w14:textId="77777777" w:rsidR="00817206" w:rsidRDefault="00817206" w:rsidP="00817206">
      <w:pPr>
        <w:pStyle w:val="Signature"/>
        <w:ind w:left="0"/>
      </w:pPr>
    </w:p>
    <w:p w14:paraId="6547FCFC" w14:textId="013C0282" w:rsidR="00817206" w:rsidRDefault="00817206" w:rsidP="00817206">
      <w:pPr>
        <w:pStyle w:val="Signature"/>
        <w:ind w:left="0"/>
      </w:pPr>
      <w:r>
        <w:rPr>
          <w:noProof/>
        </w:rPr>
        <w:drawing>
          <wp:inline distT="0" distB="0" distL="0" distR="0" wp14:anchorId="7638D31F" wp14:editId="2352D8E1">
            <wp:extent cx="6858000" cy="1776730"/>
            <wp:effectExtent l="0" t="0" r="0" b="0"/>
            <wp:docPr id="11278319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1931" name="Picture 11278319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7F2" w14:textId="77777777" w:rsidR="00817206" w:rsidRDefault="00817206" w:rsidP="00817206">
      <w:pPr>
        <w:pStyle w:val="Signature"/>
        <w:ind w:left="0"/>
      </w:pPr>
    </w:p>
    <w:p w14:paraId="77A12A92" w14:textId="40CBD3DF" w:rsidR="00817206" w:rsidRDefault="00D526F3" w:rsidP="00817206">
      <w:pPr>
        <w:pStyle w:val="Signature"/>
        <w:ind w:left="0"/>
      </w:pPr>
      <w:r>
        <w:t xml:space="preserve">Simple explanation: </w:t>
      </w:r>
    </w:p>
    <w:p w14:paraId="55AACD9F" w14:textId="768EBA5A" w:rsidR="00646750" w:rsidRDefault="00646750" w:rsidP="00817206">
      <w:pPr>
        <w:pStyle w:val="Signature"/>
        <w:ind w:left="0"/>
      </w:pPr>
      <w:r>
        <w:t>For reference !!!!!!!!!!!!!!!!!!!!!!!!!!!!.........</w:t>
      </w:r>
    </w:p>
    <w:p w14:paraId="205CC1F3" w14:textId="77777777" w:rsidR="00D526F3" w:rsidRDefault="00D526F3" w:rsidP="00817206">
      <w:pPr>
        <w:pStyle w:val="Signature"/>
        <w:ind w:left="0"/>
      </w:pPr>
    </w:p>
    <w:p w14:paraId="28D66D54" w14:textId="6B7F1D38" w:rsidR="00D526F3" w:rsidRDefault="00D526F3" w:rsidP="00817206">
      <w:pPr>
        <w:pStyle w:val="Signature"/>
        <w:ind w:left="0"/>
      </w:pPr>
      <w:r>
        <w:rPr>
          <w:noProof/>
        </w:rPr>
        <w:drawing>
          <wp:inline distT="0" distB="0" distL="0" distR="0" wp14:anchorId="0690E947" wp14:editId="2B8A3790">
            <wp:extent cx="6858000" cy="5143500"/>
            <wp:effectExtent l="0" t="0" r="0" b="0"/>
            <wp:docPr id="1360697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9792" name="Picture 1360697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BFB" w14:textId="77777777" w:rsidR="00817206" w:rsidRDefault="00817206" w:rsidP="00817206">
      <w:pPr>
        <w:pStyle w:val="Signature"/>
        <w:ind w:left="0"/>
      </w:pPr>
    </w:p>
    <w:p w14:paraId="6ADD2A61" w14:textId="63174E95" w:rsidR="000214F9" w:rsidRDefault="000214F9" w:rsidP="00817206">
      <w:pPr>
        <w:pStyle w:val="Signature"/>
        <w:ind w:left="0"/>
      </w:pPr>
      <w:r>
        <w:t xml:space="preserve">Task 3: </w:t>
      </w:r>
    </w:p>
    <w:p w14:paraId="662754A1" w14:textId="77777777" w:rsidR="000214F9" w:rsidRDefault="000214F9" w:rsidP="00817206">
      <w:pPr>
        <w:pStyle w:val="Signature"/>
        <w:ind w:left="0"/>
      </w:pPr>
    </w:p>
    <w:p w14:paraId="640C8EB0" w14:textId="10F926CD" w:rsidR="000214F9" w:rsidRDefault="000214F9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41524F74" wp14:editId="33E51F8B">
            <wp:extent cx="6858000" cy="3664585"/>
            <wp:effectExtent l="0" t="0" r="0" b="0"/>
            <wp:docPr id="8008958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5841" name="Picture 8008958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0FC" w14:textId="77777777" w:rsidR="000214F9" w:rsidRDefault="000214F9" w:rsidP="00817206">
      <w:pPr>
        <w:pStyle w:val="Signature"/>
        <w:ind w:left="0"/>
      </w:pPr>
    </w:p>
    <w:p w14:paraId="23F5D84B" w14:textId="77777777" w:rsidR="000214F9" w:rsidRDefault="000214F9" w:rsidP="00817206">
      <w:pPr>
        <w:pStyle w:val="Signature"/>
        <w:ind w:left="0"/>
      </w:pPr>
    </w:p>
    <w:p w14:paraId="650D71F9" w14:textId="5A836156" w:rsidR="000214F9" w:rsidRDefault="000214F9" w:rsidP="00817206">
      <w:pPr>
        <w:pStyle w:val="Signature"/>
        <w:ind w:left="0"/>
      </w:pPr>
      <w:r>
        <w:t>T</w:t>
      </w:r>
      <w:r w:rsidR="00646750">
        <w:t xml:space="preserve">ask 4: </w:t>
      </w:r>
    </w:p>
    <w:p w14:paraId="1B061CFF" w14:textId="77777777" w:rsidR="00646750" w:rsidRDefault="00646750" w:rsidP="00817206">
      <w:pPr>
        <w:pStyle w:val="Signature"/>
        <w:ind w:left="0"/>
      </w:pPr>
    </w:p>
    <w:p w14:paraId="297C4B71" w14:textId="56C6BF26" w:rsidR="00646750" w:rsidRDefault="00A77F86" w:rsidP="00817206">
      <w:pPr>
        <w:pStyle w:val="Signature"/>
        <w:ind w:left="0"/>
      </w:pPr>
      <w:r>
        <w:rPr>
          <w:noProof/>
        </w:rPr>
        <w:drawing>
          <wp:inline distT="0" distB="0" distL="0" distR="0" wp14:anchorId="219FE9A0" wp14:editId="01C3CF3E">
            <wp:extent cx="6858000" cy="2651125"/>
            <wp:effectExtent l="0" t="0" r="0" b="0"/>
            <wp:docPr id="7726781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8100" name="Picture 7726781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F622" w14:textId="77777777" w:rsidR="00646750" w:rsidRDefault="00646750" w:rsidP="00817206">
      <w:pPr>
        <w:pStyle w:val="Signature"/>
        <w:ind w:left="0"/>
      </w:pPr>
    </w:p>
    <w:p w14:paraId="10E8164D" w14:textId="77777777" w:rsidR="00646750" w:rsidRDefault="00646750" w:rsidP="00817206">
      <w:pPr>
        <w:pStyle w:val="Signature"/>
        <w:ind w:left="0"/>
      </w:pPr>
    </w:p>
    <w:p w14:paraId="131E4BB6" w14:textId="409844EC" w:rsidR="00646750" w:rsidRDefault="00646750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2C98D70B" wp14:editId="33AFD5FD">
            <wp:extent cx="5197290" cy="6027942"/>
            <wp:effectExtent l="0" t="0" r="3810" b="0"/>
            <wp:docPr id="14530477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7722" name="Picture 14530477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AD4" w14:textId="1E91A4F2" w:rsidR="000C320D" w:rsidRDefault="000C320D" w:rsidP="00817206">
      <w:pPr>
        <w:pStyle w:val="Signature"/>
        <w:ind w:left="0"/>
      </w:pPr>
      <w:r>
        <w:t>Static routing:</w:t>
      </w:r>
    </w:p>
    <w:p w14:paraId="260B29D3" w14:textId="77777777" w:rsidR="000C320D" w:rsidRDefault="000C320D" w:rsidP="00817206">
      <w:pPr>
        <w:pStyle w:val="Signature"/>
        <w:ind w:left="0"/>
      </w:pPr>
    </w:p>
    <w:p w14:paraId="45CC4BB5" w14:textId="77777777" w:rsidR="000C320D" w:rsidRDefault="000C320D" w:rsidP="00817206">
      <w:pPr>
        <w:pStyle w:val="Signature"/>
        <w:ind w:left="0"/>
      </w:pPr>
    </w:p>
    <w:p w14:paraId="7B768722" w14:textId="47EC33C5" w:rsidR="000C320D" w:rsidRDefault="000C320D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4B8AD732" wp14:editId="2EE379B3">
            <wp:extent cx="6858000" cy="3857625"/>
            <wp:effectExtent l="0" t="0" r="0" b="9525"/>
            <wp:docPr id="18114605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0581" name="Picture 1811460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43A" w14:textId="77777777" w:rsidR="000214F9" w:rsidRDefault="000214F9" w:rsidP="00817206">
      <w:pPr>
        <w:pStyle w:val="Signature"/>
        <w:ind w:left="0"/>
      </w:pPr>
    </w:p>
    <w:p w14:paraId="3646B0EA" w14:textId="77777777" w:rsidR="001B5B29" w:rsidRDefault="001B5B29" w:rsidP="00817206">
      <w:pPr>
        <w:pStyle w:val="Signature"/>
        <w:ind w:left="0"/>
      </w:pPr>
    </w:p>
    <w:p w14:paraId="34EFB1F2" w14:textId="77777777" w:rsidR="001B5B29" w:rsidRDefault="001B5B29" w:rsidP="00817206">
      <w:pPr>
        <w:pStyle w:val="Signature"/>
        <w:ind w:left="0"/>
      </w:pPr>
    </w:p>
    <w:p w14:paraId="5A342B09" w14:textId="77777777" w:rsidR="001B5B29" w:rsidRDefault="001B5B29" w:rsidP="00817206">
      <w:pPr>
        <w:pStyle w:val="Signature"/>
        <w:ind w:left="0"/>
      </w:pPr>
    </w:p>
    <w:p w14:paraId="786BD7BA" w14:textId="77777777" w:rsidR="001B5B29" w:rsidRDefault="001B5B29" w:rsidP="00817206">
      <w:pPr>
        <w:pStyle w:val="Signature"/>
        <w:ind w:left="0"/>
      </w:pPr>
    </w:p>
    <w:p w14:paraId="1B53C8D3" w14:textId="77777777" w:rsidR="001B5B29" w:rsidRDefault="001B5B29" w:rsidP="00817206">
      <w:pPr>
        <w:pStyle w:val="Signature"/>
        <w:ind w:left="0"/>
      </w:pPr>
    </w:p>
    <w:p w14:paraId="1568B9EE" w14:textId="77777777" w:rsidR="001B5B29" w:rsidRDefault="001B5B29" w:rsidP="00817206">
      <w:pPr>
        <w:pStyle w:val="Signature"/>
        <w:ind w:left="0"/>
      </w:pPr>
    </w:p>
    <w:p w14:paraId="53726F6C" w14:textId="77777777" w:rsidR="001B5B29" w:rsidRDefault="001B5B29" w:rsidP="00817206">
      <w:pPr>
        <w:pStyle w:val="Signature"/>
        <w:ind w:left="0"/>
      </w:pPr>
    </w:p>
    <w:p w14:paraId="18EE71D9" w14:textId="77777777" w:rsidR="001B5B29" w:rsidRDefault="001B5B29" w:rsidP="00817206">
      <w:pPr>
        <w:pStyle w:val="Signature"/>
        <w:ind w:left="0"/>
      </w:pPr>
    </w:p>
    <w:p w14:paraId="1F3CD98F" w14:textId="70F4FFAD" w:rsidR="001B5B29" w:rsidRDefault="001B5B29" w:rsidP="00817206">
      <w:pPr>
        <w:pStyle w:val="Signature"/>
        <w:ind w:left="0"/>
      </w:pPr>
      <w:r>
        <w:t xml:space="preserve">Task one: </w:t>
      </w:r>
      <w:proofErr w:type="spellStart"/>
      <w:r>
        <w:t>osi</w:t>
      </w:r>
      <w:proofErr w:type="spellEnd"/>
    </w:p>
    <w:p w14:paraId="36063F1A" w14:textId="753978F5" w:rsidR="001B5B29" w:rsidRDefault="001B5B29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38E23475" wp14:editId="484A2B07">
            <wp:extent cx="6343650" cy="4276725"/>
            <wp:effectExtent l="0" t="0" r="0" b="9525"/>
            <wp:docPr id="200226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61744" name="Picture 20022617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AF9" w14:textId="77777777" w:rsidR="00F61F19" w:rsidRDefault="00F61F19" w:rsidP="00817206">
      <w:pPr>
        <w:pStyle w:val="Signature"/>
        <w:ind w:left="0"/>
      </w:pPr>
    </w:p>
    <w:p w14:paraId="1F2F5ACC" w14:textId="006DC800" w:rsidR="00F61F19" w:rsidRDefault="00F61F19" w:rsidP="00817206">
      <w:pPr>
        <w:pStyle w:val="Signature"/>
        <w:ind w:left="0"/>
      </w:pPr>
      <w:r>
        <w:rPr>
          <w:noProof/>
        </w:rPr>
        <w:drawing>
          <wp:inline distT="0" distB="0" distL="0" distR="0" wp14:anchorId="0E9E5F60" wp14:editId="4FB80772">
            <wp:extent cx="6325644" cy="1956435"/>
            <wp:effectExtent l="0" t="0" r="0" b="0"/>
            <wp:docPr id="3763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51482" name="Picture 3763514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539" cy="19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BF9" w14:textId="77777777" w:rsidR="001B5B29" w:rsidRDefault="001B5B29" w:rsidP="00817206">
      <w:pPr>
        <w:pStyle w:val="Signature"/>
        <w:ind w:left="0"/>
      </w:pPr>
    </w:p>
    <w:p w14:paraId="1E7288FD" w14:textId="77777777" w:rsidR="001B5B29" w:rsidRDefault="001B5B29" w:rsidP="00817206">
      <w:pPr>
        <w:pStyle w:val="Signature"/>
        <w:ind w:left="0"/>
      </w:pPr>
    </w:p>
    <w:p w14:paraId="2EEB1684" w14:textId="6433BDA2" w:rsidR="001B5B29" w:rsidRPr="001B5B29" w:rsidRDefault="00A9791A" w:rsidP="001B5B29">
      <w:pPr>
        <w:pStyle w:val="Signature"/>
        <w:ind w:left="0"/>
      </w:pPr>
      <w:proofErr w:type="spellStart"/>
      <w:r>
        <w:t>T</w:t>
      </w:r>
      <w:r w:rsidR="001B5B29">
        <w:t>cp</w:t>
      </w:r>
      <w:proofErr w:type="spellEnd"/>
      <w:r w:rsidR="001B5B29">
        <w:t>/</w:t>
      </w:r>
      <w:proofErr w:type="spellStart"/>
      <w:r w:rsidR="001B5B29">
        <w:t>ip</w:t>
      </w:r>
      <w:proofErr w:type="spellEnd"/>
      <w:r w:rsidR="001B5B29">
        <w:t>:</w:t>
      </w:r>
    </w:p>
    <w:p w14:paraId="2323EF69" w14:textId="34A45833" w:rsidR="001B5B29" w:rsidRPr="001B5B29" w:rsidRDefault="001B5B29" w:rsidP="001B5B29">
      <w:pPr>
        <w:pStyle w:val="NormalWeb"/>
        <w:shd w:val="clear" w:color="auto" w:fill="131417"/>
        <w:spacing w:before="0" w:beforeAutospacing="0" w:after="150" w:afterAutospacing="0"/>
        <w:textAlignment w:val="baseline"/>
        <w:rPr>
          <w:rFonts w:ascii="Nunito" w:hAnsi="Nunito"/>
          <w:color w:val="FFFFFF"/>
          <w:spacing w:val="2"/>
          <w:sz w:val="27"/>
          <w:szCs w:val="27"/>
        </w:rPr>
      </w:pPr>
      <w:r>
        <w:rPr>
          <w:rFonts w:ascii="Nunito" w:hAnsi="Nunito"/>
          <w:noProof/>
          <w:color w:val="FFFFFF"/>
          <w:spacing w:val="2"/>
          <w:sz w:val="27"/>
          <w:szCs w:val="27"/>
        </w:rPr>
        <w:lastRenderedPageBreak/>
        <w:drawing>
          <wp:inline distT="0" distB="0" distL="0" distR="0" wp14:anchorId="455D7D74" wp14:editId="5FD79D83">
            <wp:extent cx="5987441" cy="2530350"/>
            <wp:effectExtent l="0" t="0" r="0" b="3810"/>
            <wp:docPr id="854151512" name="Picture 2" descr="TCP/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P/I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65" cy="2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0029" w14:textId="07270661" w:rsidR="001B5B29" w:rsidRDefault="00A9791A" w:rsidP="00817206">
      <w:pPr>
        <w:pStyle w:val="Signature"/>
        <w:ind w:left="0"/>
      </w:pPr>
      <w:r>
        <w:t xml:space="preserve">Differences between </w:t>
      </w:r>
      <w:proofErr w:type="spellStart"/>
      <w:r>
        <w:t>osi</w:t>
      </w:r>
      <w:proofErr w:type="spellEnd"/>
      <w:r>
        <w:t xml:space="preserve"> and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>:</w:t>
      </w:r>
    </w:p>
    <w:p w14:paraId="67E10AD0" w14:textId="77777777" w:rsidR="00A9791A" w:rsidRDefault="00A9791A" w:rsidP="00817206">
      <w:pPr>
        <w:pStyle w:val="Signature"/>
        <w:ind w:left="0"/>
      </w:pP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7"/>
        <w:gridCol w:w="4578"/>
        <w:gridCol w:w="4585"/>
      </w:tblGrid>
      <w:tr w:rsidR="00A9791A" w:rsidRPr="00A9791A" w14:paraId="3F82FF96" w14:textId="77777777" w:rsidTr="00A9791A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0D32F898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bdr w:val="none" w:sz="0" w:space="0" w:color="auto" w:frame="1"/>
                <w:lang w:val="en-IN" w:eastAsia="en-IN"/>
              </w:rPr>
              <w:t>Parameters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77785CE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bdr w:val="none" w:sz="0" w:space="0" w:color="auto" w:frame="1"/>
                <w:lang w:val="en-IN" w:eastAsia="en-IN"/>
              </w:rPr>
              <w:t>OSI Model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551E95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8"/>
                <w:szCs w:val="28"/>
                <w:bdr w:val="none" w:sz="0" w:space="0" w:color="auto" w:frame="1"/>
                <w:lang w:val="en-IN" w:eastAsia="en-IN"/>
              </w:rPr>
              <w:t>TCP/IP Model</w:t>
            </w:r>
          </w:p>
        </w:tc>
      </w:tr>
      <w:tr w:rsidR="00A9791A" w:rsidRPr="00A9791A" w14:paraId="677B8FCC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9405F2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Full Form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B4D056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OSI stands for Open Systems Interconnection.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A9284B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TCP/IP stands for Transmission Control Protocol/Internet Protocol.</w:t>
            </w:r>
          </w:p>
        </w:tc>
      </w:tr>
      <w:tr w:rsidR="00A9791A" w:rsidRPr="00A9791A" w14:paraId="0ED76A63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A487B0D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Layers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A55174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has 7 layers.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329DAA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has 4 layers.</w:t>
            </w:r>
          </w:p>
        </w:tc>
      </w:tr>
      <w:tr w:rsidR="00A9791A" w:rsidRPr="00A9791A" w14:paraId="62F55272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191388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Usage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20F31C1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low in usage.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F4A1F1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mostly used.</w:t>
            </w:r>
          </w:p>
        </w:tc>
      </w:tr>
      <w:tr w:rsidR="00A9791A" w:rsidRPr="00A9791A" w14:paraId="106F7630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68CC95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Approach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77D62EB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vertically approached.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048B5B3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horizontally approached.</w:t>
            </w:r>
          </w:p>
        </w:tc>
      </w:tr>
      <w:tr w:rsidR="00A9791A" w:rsidRPr="00A9791A" w14:paraId="3AFEB4E6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15C0F8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Delivery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98A00B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Delivery of the package is guaranteed in OSI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A409772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Delivery of the package is not guaranteed in TCP/IP Model.</w:t>
            </w:r>
          </w:p>
        </w:tc>
      </w:tr>
      <w:tr w:rsidR="00A9791A" w:rsidRPr="00A9791A" w14:paraId="6D47D099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6EB624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Replacement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4E7412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Replacement of tools and changes can easily be done in this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C7AD15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Replacing the tools is not easy as it is in OSI Model.</w:t>
            </w:r>
          </w:p>
        </w:tc>
      </w:tr>
      <w:tr w:rsidR="00A9791A" w:rsidRPr="00A9791A" w14:paraId="016544B0" w14:textId="77777777" w:rsidTr="00A9791A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1A72D7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b/>
                <w:bCs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Reliability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B4ACA6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less reliable than TCP/IP Model.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A503099" w14:textId="77777777" w:rsidR="00A9791A" w:rsidRPr="00A9791A" w:rsidRDefault="00A9791A" w:rsidP="00A9791A">
            <w:pPr>
              <w:spacing w:before="0" w:after="0"/>
              <w:ind w:left="0" w:right="0"/>
              <w:jc w:val="center"/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lang w:val="en-IN" w:eastAsia="en-IN"/>
              </w:rPr>
            </w:pPr>
            <w:r w:rsidRPr="00A9791A">
              <w:rPr>
                <w:rFonts w:ascii="Nunito" w:eastAsia="Times New Roman" w:hAnsi="Nunito" w:cs="Times New Roman"/>
                <w:color w:val="FFFFFF"/>
                <w:spacing w:val="2"/>
                <w:kern w:val="0"/>
                <w:sz w:val="25"/>
                <w:szCs w:val="25"/>
                <w:bdr w:val="none" w:sz="0" w:space="0" w:color="auto" w:frame="1"/>
                <w:lang w:val="en-IN" w:eastAsia="en-IN"/>
              </w:rPr>
              <w:t>It is more reliable than OSI Model.</w:t>
            </w:r>
          </w:p>
        </w:tc>
      </w:tr>
    </w:tbl>
    <w:p w14:paraId="2E71DA81" w14:textId="77777777" w:rsidR="00A9791A" w:rsidRDefault="00A9791A" w:rsidP="00817206">
      <w:pPr>
        <w:pStyle w:val="Signature"/>
        <w:ind w:left="0"/>
      </w:pPr>
    </w:p>
    <w:p w14:paraId="011FBAA0" w14:textId="77777777" w:rsidR="00A9791A" w:rsidRDefault="00A9791A" w:rsidP="00817206">
      <w:pPr>
        <w:pStyle w:val="Signature"/>
        <w:ind w:left="0"/>
      </w:pPr>
    </w:p>
    <w:p w14:paraId="7CE9EDEB" w14:textId="30F0E0E6" w:rsidR="00A9791A" w:rsidRDefault="00F61F19" w:rsidP="00817206">
      <w:pPr>
        <w:pStyle w:val="Signature"/>
        <w:ind w:left="0"/>
      </w:pPr>
      <w:r>
        <w:t>Task 4:</w:t>
      </w:r>
    </w:p>
    <w:p w14:paraId="617C5C43" w14:textId="77777777" w:rsidR="00F61F19" w:rsidRDefault="00F61F19" w:rsidP="00817206">
      <w:pPr>
        <w:pStyle w:val="Signature"/>
        <w:ind w:left="0"/>
      </w:pPr>
    </w:p>
    <w:p w14:paraId="58B57065" w14:textId="4A05FEF8" w:rsidR="00F61F19" w:rsidRDefault="00F61F19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63134AFB" wp14:editId="32D7AE76">
            <wp:extent cx="6864263" cy="6733540"/>
            <wp:effectExtent l="0" t="0" r="0" b="0"/>
            <wp:docPr id="1713931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1912" name="Picture 17139319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398" cy="67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8DB9" w14:textId="77777777" w:rsidR="00F61F19" w:rsidRDefault="00F61F19" w:rsidP="00817206">
      <w:pPr>
        <w:pStyle w:val="Signature"/>
        <w:ind w:left="0"/>
      </w:pPr>
    </w:p>
    <w:p w14:paraId="6234DC57" w14:textId="3092154F" w:rsidR="00F61F19" w:rsidRDefault="00F61F19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6F4837AF" wp14:editId="29A5A0D7">
            <wp:extent cx="6914367" cy="6276975"/>
            <wp:effectExtent l="0" t="0" r="0" b="0"/>
            <wp:docPr id="1646597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7086" name="Picture 16465970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619" cy="62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DD7" w14:textId="77777777" w:rsidR="00F61F19" w:rsidRDefault="00F61F19" w:rsidP="00817206">
      <w:pPr>
        <w:pStyle w:val="Signature"/>
        <w:ind w:left="0"/>
      </w:pPr>
    </w:p>
    <w:p w14:paraId="3B3203B0" w14:textId="6C2B2D2E" w:rsidR="00F61F19" w:rsidRDefault="00F61F19" w:rsidP="00817206">
      <w:pPr>
        <w:pStyle w:val="Signature"/>
        <w:ind w:left="0"/>
      </w:pPr>
      <w:r>
        <w:rPr>
          <w:noProof/>
        </w:rPr>
        <w:drawing>
          <wp:inline distT="0" distB="0" distL="0" distR="0" wp14:anchorId="4F713B71" wp14:editId="3FCE8E14">
            <wp:extent cx="7025376" cy="1609725"/>
            <wp:effectExtent l="0" t="0" r="0" b="0"/>
            <wp:docPr id="983524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4981" name="Picture 9835249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629" cy="1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BB58" w14:textId="77777777" w:rsidR="00F61F19" w:rsidRDefault="00F61F19" w:rsidP="00817206">
      <w:pPr>
        <w:pStyle w:val="Signature"/>
        <w:ind w:left="0"/>
      </w:pPr>
    </w:p>
    <w:p w14:paraId="4048F6B7" w14:textId="4AD0F02C" w:rsidR="00006072" w:rsidRDefault="00555AD2" w:rsidP="00817206">
      <w:pPr>
        <w:pStyle w:val="Signature"/>
        <w:ind w:left="0"/>
      </w:pPr>
      <w:r>
        <w:t xml:space="preserve">Task 5: </w:t>
      </w:r>
    </w:p>
    <w:p w14:paraId="6310EF64" w14:textId="7A15420B" w:rsidR="00322A67" w:rsidRDefault="00322A67" w:rsidP="00817206">
      <w:pPr>
        <w:pStyle w:val="Signature"/>
        <w:ind w:left="0"/>
      </w:pPr>
      <w:r>
        <w:t xml:space="preserve">IP </w:t>
      </w:r>
      <w:proofErr w:type="gramStart"/>
      <w:r>
        <w:t>Natting :</w:t>
      </w:r>
      <w:proofErr w:type="gramEnd"/>
    </w:p>
    <w:p w14:paraId="634DDAB0" w14:textId="77777777" w:rsidR="00322A67" w:rsidRDefault="00322A67" w:rsidP="00817206">
      <w:pPr>
        <w:pStyle w:val="Signature"/>
        <w:ind w:left="0"/>
      </w:pPr>
    </w:p>
    <w:p w14:paraId="3D499923" w14:textId="2EB98D89" w:rsidR="00555AD2" w:rsidRDefault="00006072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1F77894D" wp14:editId="2904C1CF">
            <wp:extent cx="6858000" cy="3855720"/>
            <wp:effectExtent l="0" t="0" r="0" b="0"/>
            <wp:docPr id="129402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9748" name="Picture 12940297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89C" w14:textId="77777777" w:rsidR="00006072" w:rsidRDefault="00006072" w:rsidP="00817206">
      <w:pPr>
        <w:pStyle w:val="Signature"/>
        <w:ind w:left="0"/>
      </w:pPr>
    </w:p>
    <w:p w14:paraId="18A93416" w14:textId="77777777" w:rsidR="00006072" w:rsidRDefault="00006072" w:rsidP="00817206">
      <w:pPr>
        <w:pStyle w:val="Signature"/>
        <w:ind w:left="0"/>
      </w:pPr>
    </w:p>
    <w:p w14:paraId="6692C6E8" w14:textId="77777777" w:rsidR="00006072" w:rsidRDefault="00006072" w:rsidP="00817206">
      <w:pPr>
        <w:pStyle w:val="Signature"/>
        <w:ind w:left="0"/>
      </w:pPr>
    </w:p>
    <w:p w14:paraId="2FB58AF9" w14:textId="3CCB8062" w:rsidR="00006072" w:rsidRDefault="00006072" w:rsidP="00817206">
      <w:pPr>
        <w:pStyle w:val="Signature"/>
        <w:ind w:left="0"/>
      </w:pPr>
    </w:p>
    <w:p w14:paraId="3262480A" w14:textId="77777777" w:rsidR="00006072" w:rsidRDefault="00006072" w:rsidP="00817206">
      <w:pPr>
        <w:pStyle w:val="Signature"/>
        <w:ind w:left="0"/>
      </w:pPr>
    </w:p>
    <w:p w14:paraId="2C04E24B" w14:textId="77777777" w:rsidR="00006072" w:rsidRDefault="00006072" w:rsidP="00817206">
      <w:pPr>
        <w:pStyle w:val="Signature"/>
        <w:ind w:left="0"/>
      </w:pPr>
    </w:p>
    <w:p w14:paraId="4EB90CDD" w14:textId="4FF40898" w:rsidR="00006072" w:rsidRPr="0038682E" w:rsidRDefault="00006072" w:rsidP="00817206">
      <w:pPr>
        <w:pStyle w:val="Signature"/>
        <w:ind w:left="0"/>
      </w:pPr>
      <w:r>
        <w:rPr>
          <w:noProof/>
        </w:rPr>
        <w:lastRenderedPageBreak/>
        <w:drawing>
          <wp:inline distT="0" distB="0" distL="0" distR="0" wp14:anchorId="5FFA828A" wp14:editId="7D935F40">
            <wp:extent cx="6858000" cy="5909310"/>
            <wp:effectExtent l="0" t="0" r="0" b="0"/>
            <wp:docPr id="331269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9149" name="Picture 3312691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072" w:rsidRPr="0038682E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50726" w14:textId="77777777" w:rsidR="0012047D" w:rsidRDefault="0012047D" w:rsidP="00A66B18">
      <w:pPr>
        <w:spacing w:before="0" w:after="0"/>
      </w:pPr>
      <w:r>
        <w:separator/>
      </w:r>
    </w:p>
  </w:endnote>
  <w:endnote w:type="continuationSeparator" w:id="0">
    <w:p w14:paraId="676271D1" w14:textId="77777777" w:rsidR="0012047D" w:rsidRDefault="0012047D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ｺﾞｼｯｸE"/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6D199" w14:textId="77777777" w:rsidR="0012047D" w:rsidRDefault="0012047D" w:rsidP="00A66B18">
      <w:pPr>
        <w:spacing w:before="0" w:after="0"/>
      </w:pPr>
      <w:r>
        <w:separator/>
      </w:r>
    </w:p>
  </w:footnote>
  <w:footnote w:type="continuationSeparator" w:id="0">
    <w:p w14:paraId="758B3753" w14:textId="77777777" w:rsidR="0012047D" w:rsidRDefault="0012047D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727DF"/>
    <w:multiLevelType w:val="multilevel"/>
    <w:tmpl w:val="8488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A0975"/>
    <w:multiLevelType w:val="multilevel"/>
    <w:tmpl w:val="0828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2107E"/>
    <w:multiLevelType w:val="multilevel"/>
    <w:tmpl w:val="D8E6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815C65"/>
    <w:multiLevelType w:val="multilevel"/>
    <w:tmpl w:val="C8C8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C50A99"/>
    <w:multiLevelType w:val="multilevel"/>
    <w:tmpl w:val="6564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236"/>
    <w:multiLevelType w:val="multilevel"/>
    <w:tmpl w:val="0838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6724E"/>
    <w:multiLevelType w:val="multilevel"/>
    <w:tmpl w:val="D3FA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F57CF3"/>
    <w:multiLevelType w:val="multilevel"/>
    <w:tmpl w:val="759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4A49F0"/>
    <w:multiLevelType w:val="multilevel"/>
    <w:tmpl w:val="9FE0C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100145"/>
    <w:multiLevelType w:val="multilevel"/>
    <w:tmpl w:val="D9F6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A903BD"/>
    <w:multiLevelType w:val="multilevel"/>
    <w:tmpl w:val="0D00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61EF3"/>
    <w:multiLevelType w:val="multilevel"/>
    <w:tmpl w:val="222C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0D1DFE"/>
    <w:multiLevelType w:val="multilevel"/>
    <w:tmpl w:val="8E26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E75EA5"/>
    <w:multiLevelType w:val="multilevel"/>
    <w:tmpl w:val="4216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E7309B"/>
    <w:multiLevelType w:val="multilevel"/>
    <w:tmpl w:val="B64E6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2168836">
    <w:abstractNumId w:val="12"/>
  </w:num>
  <w:num w:numId="2" w16cid:durableId="2063139505">
    <w:abstractNumId w:val="5"/>
  </w:num>
  <w:num w:numId="3" w16cid:durableId="2126341174">
    <w:abstractNumId w:val="10"/>
  </w:num>
  <w:num w:numId="4" w16cid:durableId="33507536">
    <w:abstractNumId w:val="8"/>
  </w:num>
  <w:num w:numId="5" w16cid:durableId="1183201887">
    <w:abstractNumId w:val="3"/>
  </w:num>
  <w:num w:numId="6" w16cid:durableId="179272769">
    <w:abstractNumId w:val="0"/>
  </w:num>
  <w:num w:numId="7" w16cid:durableId="734427518">
    <w:abstractNumId w:val="4"/>
  </w:num>
  <w:num w:numId="8" w16cid:durableId="1559972932">
    <w:abstractNumId w:val="13"/>
  </w:num>
  <w:num w:numId="9" w16cid:durableId="1847288186">
    <w:abstractNumId w:val="1"/>
  </w:num>
  <w:num w:numId="10" w16cid:durableId="1948390263">
    <w:abstractNumId w:val="9"/>
  </w:num>
  <w:num w:numId="11" w16cid:durableId="154497218">
    <w:abstractNumId w:val="14"/>
  </w:num>
  <w:num w:numId="12" w16cid:durableId="1357660837">
    <w:abstractNumId w:val="2"/>
  </w:num>
  <w:num w:numId="13" w16cid:durableId="1379935772">
    <w:abstractNumId w:val="11"/>
  </w:num>
  <w:num w:numId="14" w16cid:durableId="96105384">
    <w:abstractNumId w:val="6"/>
  </w:num>
  <w:num w:numId="15" w16cid:durableId="1805593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doNotDisplayPageBoundarie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EFA"/>
    <w:rsid w:val="00006072"/>
    <w:rsid w:val="000214F9"/>
    <w:rsid w:val="0002513B"/>
    <w:rsid w:val="00083BAA"/>
    <w:rsid w:val="000C320D"/>
    <w:rsid w:val="0010680C"/>
    <w:rsid w:val="0012047D"/>
    <w:rsid w:val="00146A12"/>
    <w:rsid w:val="00152B0B"/>
    <w:rsid w:val="001766D6"/>
    <w:rsid w:val="00192419"/>
    <w:rsid w:val="001B5B29"/>
    <w:rsid w:val="001C270D"/>
    <w:rsid w:val="001E2320"/>
    <w:rsid w:val="00214E28"/>
    <w:rsid w:val="00243647"/>
    <w:rsid w:val="00291760"/>
    <w:rsid w:val="002E4797"/>
    <w:rsid w:val="00322A67"/>
    <w:rsid w:val="00352B81"/>
    <w:rsid w:val="0038682E"/>
    <w:rsid w:val="00394757"/>
    <w:rsid w:val="00394FDD"/>
    <w:rsid w:val="003A0150"/>
    <w:rsid w:val="003E24DF"/>
    <w:rsid w:val="0041428F"/>
    <w:rsid w:val="00472AFB"/>
    <w:rsid w:val="004A2B0D"/>
    <w:rsid w:val="004D0216"/>
    <w:rsid w:val="0051422E"/>
    <w:rsid w:val="005320EF"/>
    <w:rsid w:val="00555AD2"/>
    <w:rsid w:val="005568CB"/>
    <w:rsid w:val="005C2210"/>
    <w:rsid w:val="00615018"/>
    <w:rsid w:val="0062123A"/>
    <w:rsid w:val="006331A1"/>
    <w:rsid w:val="00646750"/>
    <w:rsid w:val="00646E75"/>
    <w:rsid w:val="0066470C"/>
    <w:rsid w:val="006C56DF"/>
    <w:rsid w:val="006F6F10"/>
    <w:rsid w:val="00781347"/>
    <w:rsid w:val="00783E79"/>
    <w:rsid w:val="00794149"/>
    <w:rsid w:val="007B5AE8"/>
    <w:rsid w:val="007E734F"/>
    <w:rsid w:val="007F5192"/>
    <w:rsid w:val="00817206"/>
    <w:rsid w:val="00831721"/>
    <w:rsid w:val="00862A06"/>
    <w:rsid w:val="008B5EFA"/>
    <w:rsid w:val="008D50FD"/>
    <w:rsid w:val="008E35BB"/>
    <w:rsid w:val="008F66C7"/>
    <w:rsid w:val="00955909"/>
    <w:rsid w:val="009F6EF7"/>
    <w:rsid w:val="00A26FE7"/>
    <w:rsid w:val="00A66B18"/>
    <w:rsid w:val="00A6783B"/>
    <w:rsid w:val="00A75136"/>
    <w:rsid w:val="00A77F86"/>
    <w:rsid w:val="00A96CF8"/>
    <w:rsid w:val="00A9791A"/>
    <w:rsid w:val="00AA089B"/>
    <w:rsid w:val="00AA0FB6"/>
    <w:rsid w:val="00AE1388"/>
    <w:rsid w:val="00AF3982"/>
    <w:rsid w:val="00B50294"/>
    <w:rsid w:val="00B57D6E"/>
    <w:rsid w:val="00B87A8D"/>
    <w:rsid w:val="00B93312"/>
    <w:rsid w:val="00C04657"/>
    <w:rsid w:val="00C63980"/>
    <w:rsid w:val="00C701F7"/>
    <w:rsid w:val="00C70786"/>
    <w:rsid w:val="00CF3831"/>
    <w:rsid w:val="00D05420"/>
    <w:rsid w:val="00D10958"/>
    <w:rsid w:val="00D204F9"/>
    <w:rsid w:val="00D526F3"/>
    <w:rsid w:val="00D66593"/>
    <w:rsid w:val="00DE6DA2"/>
    <w:rsid w:val="00DF2D30"/>
    <w:rsid w:val="00DF4FA3"/>
    <w:rsid w:val="00E4786A"/>
    <w:rsid w:val="00E55D74"/>
    <w:rsid w:val="00E57AF0"/>
    <w:rsid w:val="00E6540C"/>
    <w:rsid w:val="00E81E2A"/>
    <w:rsid w:val="00E9361D"/>
    <w:rsid w:val="00EE0952"/>
    <w:rsid w:val="00F52C9C"/>
    <w:rsid w:val="00F530AE"/>
    <w:rsid w:val="00F531AC"/>
    <w:rsid w:val="00F61F19"/>
    <w:rsid w:val="00F62E63"/>
    <w:rsid w:val="00F9759F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2"/>
    </o:shapelayout>
  </w:shapeDefaults>
  <w:decimalSymbol w:val="."/>
  <w:listSeparator w:val=","/>
  <w14:docId w14:val="4A506857"/>
  <w15:docId w15:val="{E6C253FC-D6D1-40E2-85D0-3EA28821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B5EFA"/>
    <w:pPr>
      <w:spacing w:before="100" w:beforeAutospacing="1" w:after="100" w:afterAutospacing="1"/>
      <w:ind w:left="0" w:right="0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8B5EFA"/>
    <w:pPr>
      <w:spacing w:before="100" w:beforeAutospacing="1" w:after="100" w:afterAutospacing="1"/>
      <w:ind w:left="0" w:right="0"/>
      <w:outlineLvl w:val="3"/>
    </w:pPr>
    <w:rPr>
      <w:rFonts w:ascii="Times New Roman" w:eastAsia="Times New Roman" w:hAnsi="Times New Roman" w:cs="Times New Roman"/>
      <w:b/>
      <w:bCs/>
      <w:color w:val="auto"/>
      <w:kern w:val="0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22"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B5EFA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B5EFA"/>
    <w:rPr>
      <w:rFonts w:ascii="Times New Roman" w:eastAsia="Times New Roman" w:hAnsi="Times New Roman" w:cs="Times New Roman"/>
      <w:b/>
      <w:bCs/>
      <w:lang w:val="en-IN" w:eastAsia="en-IN"/>
    </w:rPr>
  </w:style>
  <w:style w:type="character" w:customStyle="1" w:styleId="line-clamp-1">
    <w:name w:val="line-clamp-1"/>
    <w:basedOn w:val="DefaultParagraphFont"/>
    <w:rsid w:val="008B5EF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B5EFA"/>
    <w:pPr>
      <w:pBdr>
        <w:bottom w:val="single" w:sz="6" w:space="1" w:color="auto"/>
      </w:pBdr>
      <w:spacing w:before="0" w:after="0"/>
      <w:ind w:left="0" w:right="0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B5EFA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B5EFA"/>
    <w:pPr>
      <w:pBdr>
        <w:top w:val="single" w:sz="6" w:space="1" w:color="auto"/>
      </w:pBdr>
      <w:spacing w:before="0" w:after="0"/>
      <w:ind w:left="0" w:right="0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B5EFA"/>
    <w:rPr>
      <w:rFonts w:ascii="Arial" w:eastAsia="Times New Roman" w:hAnsi="Arial" w:cs="Arial"/>
      <w:vanish/>
      <w:sz w:val="16"/>
      <w:szCs w:val="16"/>
      <w:lang w:val="en-IN" w:eastAsia="en-IN"/>
    </w:rPr>
  </w:style>
  <w:style w:type="table" w:styleId="TableGrid">
    <w:name w:val="Table Grid"/>
    <w:basedOn w:val="TableNormal"/>
    <w:uiPriority w:val="39"/>
    <w:rsid w:val="00F52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B5B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5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82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47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85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248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19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3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072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435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9140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764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613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55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965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5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ri\AppData\Local\Microsoft\Office\16.0\DTS\en-IN%7bB7BCADDC-AD6B-438E-9FDE-0CC27BAAB7BE%7d\%7b493849B9-BAFE-48E8-ADCA-F393DB838994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{493849B9-BAFE-48E8-ADCA-F393DB838994}tf56348247_win32</Template>
  <TotalTime>1593</TotalTime>
  <Pages>27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Supriya Bodapati</cp:lastModifiedBy>
  <cp:revision>2</cp:revision>
  <dcterms:created xsi:type="dcterms:W3CDTF">2024-06-14T10:26:00Z</dcterms:created>
  <dcterms:modified xsi:type="dcterms:W3CDTF">2024-06-20T11:55:00Z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